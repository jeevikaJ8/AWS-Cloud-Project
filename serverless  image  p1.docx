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2E0" w:rsidRDefault="00B109F0">
      <w:pPr>
        <w:rPr>
          <w:b/>
          <w:sz w:val="96"/>
          <w:szCs w:val="96"/>
          <w:u w:val="thick"/>
        </w:rPr>
      </w:pPr>
      <w:r w:rsidRPr="008512E0">
        <w:rPr>
          <w:b/>
          <w:sz w:val="96"/>
          <w:szCs w:val="96"/>
          <w:u w:val="thick"/>
        </w:rPr>
        <w:t>PROJECT</w:t>
      </w:r>
    </w:p>
    <w:p w:rsidR="008512E0" w:rsidRDefault="008512E0">
      <w:pPr>
        <w:rPr>
          <w:b/>
          <w:sz w:val="96"/>
          <w:szCs w:val="96"/>
          <w:u w:val="thick"/>
        </w:rPr>
      </w:pPr>
    </w:p>
    <w:p w:rsidR="008512E0" w:rsidRPr="000A50BC" w:rsidRDefault="00393E78">
      <w:pPr>
        <w:rPr>
          <w:b/>
          <w:sz w:val="72"/>
          <w:szCs w:val="72"/>
        </w:rPr>
      </w:pPr>
      <w:r w:rsidRPr="000A50BC">
        <w:rPr>
          <w:b/>
          <w:sz w:val="72"/>
          <w:szCs w:val="72"/>
          <w:u w:val="thick"/>
        </w:rPr>
        <w:t>SERVERLESS IMA</w:t>
      </w:r>
      <w:r w:rsidR="000A50BC">
        <w:rPr>
          <w:b/>
          <w:sz w:val="72"/>
          <w:szCs w:val="72"/>
          <w:u w:val="thick"/>
        </w:rPr>
        <w:t>GE</w:t>
      </w:r>
    </w:p>
    <w:p w:rsidR="000A50BC" w:rsidRPr="000A50BC" w:rsidRDefault="000A50BC">
      <w:pPr>
        <w:rPr>
          <w:b/>
          <w:sz w:val="72"/>
          <w:szCs w:val="72"/>
          <w:u w:val="single"/>
        </w:rPr>
      </w:pPr>
      <w:r w:rsidRPr="000A50BC">
        <w:rPr>
          <w:b/>
          <w:sz w:val="72"/>
          <w:szCs w:val="72"/>
          <w:u w:val="single"/>
        </w:rPr>
        <w:t>PROCESSING</w:t>
      </w:r>
    </w:p>
    <w:p w:rsidR="008512E0" w:rsidRDefault="008512E0" w:rsidP="008512E0">
      <w:pPr>
        <w:rPr>
          <w:b/>
          <w:sz w:val="72"/>
          <w:szCs w:val="72"/>
          <w:u w:val="single"/>
        </w:rPr>
      </w:pPr>
    </w:p>
    <w:p w:rsidR="00FE091B" w:rsidRDefault="000A50BC">
      <w:pPr>
        <w:rPr>
          <w:b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  <w:lang w:val="en-US" w:eastAsia="en-US"/>
        </w:rPr>
        <w:drawing>
          <wp:inline distT="0" distB="0" distL="0" distR="0">
            <wp:extent cx="5657850" cy="3053080"/>
            <wp:effectExtent l="0" t="0" r="0" b="0"/>
            <wp:docPr id="1677925187" name="Picture 8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25187" name="Picture 8" descr="A diagram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D2" w:rsidRPr="000A50BC" w:rsidRDefault="00C71E71">
      <w:pPr>
        <w:rPr>
          <w:b/>
          <w:sz w:val="72"/>
          <w:szCs w:val="72"/>
          <w:u w:val="single"/>
        </w:rPr>
      </w:pPr>
      <w:r w:rsidRPr="00C71E71">
        <w:rPr>
          <w:b/>
          <w:sz w:val="72"/>
          <w:szCs w:val="72"/>
          <w:u w:val="single"/>
        </w:rPr>
        <w:t>TASK</w:t>
      </w:r>
    </w:p>
    <w:p w:rsidR="00C71E71" w:rsidRDefault="00C71E71">
      <w:pPr>
        <w:rPr>
          <w:b/>
          <w:sz w:val="72"/>
          <w:szCs w:val="72"/>
          <w:u w:val="single"/>
        </w:rPr>
      </w:pPr>
    </w:p>
    <w:p w:rsidR="00C71E71" w:rsidRDefault="00C71E71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Create a serverless image processing application that automatically resizes and optimizes images uploaded to an </w:t>
      </w:r>
    </w:p>
    <w:p w:rsidR="00C71E71" w:rsidRDefault="00C71E71">
      <w:pPr>
        <w:rPr>
          <w:b/>
          <w:sz w:val="48"/>
          <w:szCs w:val="48"/>
        </w:rPr>
      </w:pPr>
      <w:r>
        <w:rPr>
          <w:b/>
          <w:sz w:val="48"/>
          <w:szCs w:val="48"/>
        </w:rPr>
        <w:t>Amazon S3 Bucket.</w:t>
      </w:r>
    </w:p>
    <w:p w:rsidR="00393E78" w:rsidRDefault="00393E78">
      <w:pPr>
        <w:rPr>
          <w:b/>
          <w:sz w:val="48"/>
          <w:szCs w:val="48"/>
        </w:rPr>
      </w:pPr>
    </w:p>
    <w:p w:rsidR="00393E78" w:rsidRDefault="00393E78">
      <w:pPr>
        <w:rPr>
          <w:b/>
          <w:sz w:val="48"/>
          <w:szCs w:val="48"/>
        </w:rPr>
      </w:pPr>
    </w:p>
    <w:p w:rsidR="00393E78" w:rsidRDefault="00393E78">
      <w:pPr>
        <w:rPr>
          <w:b/>
          <w:sz w:val="48"/>
          <w:szCs w:val="48"/>
        </w:rPr>
      </w:pPr>
    </w:p>
    <w:p w:rsidR="00393E78" w:rsidRDefault="00393E78">
      <w:pPr>
        <w:rPr>
          <w:b/>
          <w:noProof/>
          <w:sz w:val="48"/>
          <w:szCs w:val="48"/>
        </w:rPr>
      </w:pPr>
    </w:p>
    <w:p w:rsidR="00393E78" w:rsidRDefault="00393E78">
      <w:pPr>
        <w:rPr>
          <w:b/>
          <w:noProof/>
          <w:sz w:val="48"/>
          <w:szCs w:val="48"/>
        </w:rPr>
      </w:pPr>
      <w:r>
        <w:rPr>
          <w:b/>
          <w:noProof/>
          <w:sz w:val="48"/>
          <w:szCs w:val="48"/>
          <w:lang w:val="en-US" w:eastAsia="en-US"/>
        </w:rPr>
        <w:drawing>
          <wp:inline distT="0" distB="0" distL="0" distR="0">
            <wp:extent cx="2388003" cy="1943100"/>
            <wp:effectExtent l="0" t="0" r="0" b="0"/>
            <wp:docPr id="2054739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39448" name="Picture 20547394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904" cy="19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C4" w:rsidRDefault="00255EC4" w:rsidP="00393E78">
      <w:pPr>
        <w:rPr>
          <w:b/>
          <w:sz w:val="48"/>
          <w:szCs w:val="48"/>
        </w:rPr>
      </w:pPr>
    </w:p>
    <w:p w:rsidR="00B92DD2" w:rsidRPr="00393E78" w:rsidRDefault="00C71E71" w:rsidP="00393E78">
      <w:pPr>
        <w:rPr>
          <w:b/>
          <w:sz w:val="48"/>
          <w:szCs w:val="48"/>
        </w:rPr>
      </w:pPr>
      <w:r w:rsidRPr="00C71E71">
        <w:rPr>
          <w:b/>
          <w:sz w:val="72"/>
          <w:szCs w:val="72"/>
          <w:u w:val="thick"/>
        </w:rPr>
        <w:t xml:space="preserve"> PREREQUISITES</w:t>
      </w:r>
    </w:p>
    <w:p w:rsidR="00B92DD2" w:rsidRDefault="00B92DD2">
      <w:pPr>
        <w:rPr>
          <w:b/>
          <w:sz w:val="48"/>
          <w:szCs w:val="48"/>
        </w:rPr>
      </w:pPr>
    </w:p>
    <w:p w:rsidR="00C71E71" w:rsidRDefault="00C71E71">
      <w:pPr>
        <w:rPr>
          <w:b/>
          <w:sz w:val="48"/>
          <w:szCs w:val="48"/>
        </w:rPr>
      </w:pPr>
    </w:p>
    <w:p w:rsidR="00C71E71" w:rsidRDefault="00C71E71">
      <w:pPr>
        <w:pStyle w:val="ListParagraph"/>
        <w:numPr>
          <w:ilvl w:val="0"/>
          <w:numId w:val="19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AWS Account</w:t>
      </w:r>
    </w:p>
    <w:p w:rsidR="00C71E71" w:rsidRPr="00532EB1" w:rsidRDefault="00532EB1">
      <w:pPr>
        <w:pStyle w:val="ListParagraph"/>
        <w:numPr>
          <w:ilvl w:val="0"/>
          <w:numId w:val="20"/>
        </w:numPr>
        <w:rPr>
          <w:b/>
          <w:sz w:val="48"/>
          <w:szCs w:val="48"/>
        </w:rPr>
      </w:pPr>
      <w:r w:rsidRPr="00532EB1">
        <w:rPr>
          <w:bCs/>
          <w:sz w:val="48"/>
          <w:szCs w:val="48"/>
        </w:rPr>
        <w:t>An Active AWS Account</w:t>
      </w:r>
    </w:p>
    <w:p w:rsidR="00532EB1" w:rsidRDefault="00532EB1" w:rsidP="00532EB1">
      <w:pPr>
        <w:rPr>
          <w:b/>
          <w:sz w:val="48"/>
          <w:szCs w:val="48"/>
        </w:rPr>
      </w:pPr>
    </w:p>
    <w:p w:rsidR="00532EB1" w:rsidRDefault="00532EB1">
      <w:pPr>
        <w:pStyle w:val="ListParagraph"/>
        <w:numPr>
          <w:ilvl w:val="0"/>
          <w:numId w:val="19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Understanding of AWS Services</w:t>
      </w:r>
    </w:p>
    <w:p w:rsidR="00532EB1" w:rsidRPr="00532EB1" w:rsidRDefault="00532EB1">
      <w:pPr>
        <w:pStyle w:val="ListParagraph"/>
        <w:numPr>
          <w:ilvl w:val="0"/>
          <w:numId w:val="20"/>
        </w:numPr>
        <w:rPr>
          <w:b/>
          <w:sz w:val="48"/>
          <w:szCs w:val="48"/>
        </w:rPr>
      </w:pPr>
      <w:r>
        <w:rPr>
          <w:bCs/>
          <w:sz w:val="48"/>
          <w:szCs w:val="48"/>
        </w:rPr>
        <w:t>Basic understanding of services like S3 Bucket and Lambda</w:t>
      </w:r>
    </w:p>
    <w:p w:rsidR="00B92DD2" w:rsidRDefault="00B92DD2">
      <w:pPr>
        <w:rPr>
          <w:b/>
          <w:sz w:val="48"/>
          <w:szCs w:val="48"/>
        </w:rPr>
      </w:pPr>
    </w:p>
    <w:p w:rsidR="00B92DD2" w:rsidRDefault="00532EB1">
      <w:pPr>
        <w:pStyle w:val="ListParagraph"/>
        <w:numPr>
          <w:ilvl w:val="0"/>
          <w:numId w:val="19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Familiarity of languages:</w:t>
      </w:r>
    </w:p>
    <w:p w:rsidR="00532EB1" w:rsidRPr="00532EB1" w:rsidRDefault="00532EB1">
      <w:pPr>
        <w:pStyle w:val="ListParagraph"/>
        <w:numPr>
          <w:ilvl w:val="0"/>
          <w:numId w:val="20"/>
        </w:numPr>
        <w:rPr>
          <w:b/>
          <w:sz w:val="48"/>
          <w:szCs w:val="48"/>
        </w:rPr>
      </w:pPr>
      <w:r>
        <w:rPr>
          <w:bCs/>
          <w:sz w:val="48"/>
          <w:szCs w:val="48"/>
        </w:rPr>
        <w:t>Basic knowledge of Node.js and Python as we will use any one of these language for lambda function.</w:t>
      </w:r>
    </w:p>
    <w:p w:rsidR="00B92DD2" w:rsidRDefault="00B92DD2">
      <w:pPr>
        <w:rPr>
          <w:b/>
          <w:sz w:val="48"/>
          <w:szCs w:val="48"/>
        </w:rPr>
      </w:pPr>
    </w:p>
    <w:p w:rsidR="00255EC4" w:rsidRDefault="00255EC4" w:rsidP="009E54E1">
      <w:pPr>
        <w:rPr>
          <w:b/>
          <w:sz w:val="48"/>
          <w:szCs w:val="48"/>
        </w:rPr>
      </w:pPr>
    </w:p>
    <w:p w:rsidR="00B92DD2" w:rsidRPr="00393E78" w:rsidRDefault="005F3969" w:rsidP="009E54E1">
      <w:pPr>
        <w:rPr>
          <w:b/>
          <w:sz w:val="48"/>
          <w:szCs w:val="48"/>
          <w:u w:val="single"/>
        </w:rPr>
      </w:pPr>
      <w:r w:rsidRPr="00393E78">
        <w:rPr>
          <w:b/>
          <w:sz w:val="48"/>
          <w:szCs w:val="48"/>
          <w:u w:val="single"/>
        </w:rPr>
        <w:t xml:space="preserve">SERVERLESS IMAGE PROCESSING </w:t>
      </w:r>
    </w:p>
    <w:p w:rsidR="009E54E1" w:rsidRPr="00393E78" w:rsidRDefault="009E54E1" w:rsidP="009E54E1">
      <w:pPr>
        <w:rPr>
          <w:b/>
          <w:sz w:val="48"/>
          <w:szCs w:val="48"/>
          <w:u w:val="single"/>
        </w:rPr>
      </w:pPr>
      <w:r w:rsidRPr="00393E78">
        <w:rPr>
          <w:b/>
          <w:sz w:val="48"/>
          <w:szCs w:val="48"/>
          <w:u w:val="single"/>
        </w:rPr>
        <w:lastRenderedPageBreak/>
        <w:t xml:space="preserve"> FLOW</w:t>
      </w:r>
    </w:p>
    <w:p w:rsidR="009E54E1" w:rsidRDefault="009E54E1" w:rsidP="009E54E1">
      <w:pPr>
        <w:rPr>
          <w:b/>
          <w:sz w:val="48"/>
          <w:szCs w:val="48"/>
        </w:rPr>
      </w:pPr>
    </w:p>
    <w:p w:rsidR="009E54E1" w:rsidRDefault="009E54E1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 w:rsidRPr="009E54E1">
        <w:rPr>
          <w:bCs/>
          <w:sz w:val="36"/>
          <w:szCs w:val="36"/>
        </w:rPr>
        <w:t>Serverless Image Processing Flow</w:t>
      </w:r>
      <w:r>
        <w:rPr>
          <w:bCs/>
          <w:sz w:val="36"/>
          <w:szCs w:val="36"/>
        </w:rPr>
        <w:t>.</w:t>
      </w:r>
    </w:p>
    <w:p w:rsidR="009E54E1" w:rsidRPr="009E54E1" w:rsidRDefault="009E54E1" w:rsidP="009E54E1">
      <w:pPr>
        <w:pStyle w:val="ListParagraph"/>
        <w:rPr>
          <w:bCs/>
          <w:sz w:val="36"/>
          <w:szCs w:val="36"/>
        </w:rPr>
      </w:pPr>
    </w:p>
    <w:p w:rsidR="009E54E1" w:rsidRDefault="009E54E1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 w:rsidRPr="009E54E1">
        <w:rPr>
          <w:bCs/>
          <w:sz w:val="36"/>
          <w:szCs w:val="36"/>
        </w:rPr>
        <w:t>User uploads a file to the source S3 bucket (which is used for storing uploaded images).</w:t>
      </w:r>
    </w:p>
    <w:p w:rsidR="009E54E1" w:rsidRPr="009E54E1" w:rsidRDefault="009E54E1" w:rsidP="009E54E1">
      <w:pPr>
        <w:pStyle w:val="ListParagraph"/>
        <w:rPr>
          <w:bCs/>
          <w:sz w:val="36"/>
          <w:szCs w:val="36"/>
        </w:rPr>
      </w:pPr>
    </w:p>
    <w:p w:rsidR="009E54E1" w:rsidRDefault="009E54E1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 w:rsidRPr="009E54E1">
        <w:rPr>
          <w:bCs/>
          <w:sz w:val="36"/>
          <w:szCs w:val="36"/>
        </w:rPr>
        <w:t>When the image is uploaded to a source S3 bucket, it triggers an event which invokes the Lambda function. The lambda function processes the image.</w:t>
      </w:r>
    </w:p>
    <w:p w:rsidR="009E54E1" w:rsidRPr="009E54E1" w:rsidRDefault="00255EC4" w:rsidP="00255EC4">
      <w:pPr>
        <w:pStyle w:val="ListParagraph"/>
        <w:tabs>
          <w:tab w:val="left" w:pos="6780"/>
        </w:tabs>
        <w:rPr>
          <w:bCs/>
          <w:sz w:val="36"/>
          <w:szCs w:val="36"/>
        </w:rPr>
      </w:pPr>
      <w:r>
        <w:rPr>
          <w:bCs/>
          <w:sz w:val="36"/>
          <w:szCs w:val="36"/>
        </w:rPr>
        <w:tab/>
      </w:r>
    </w:p>
    <w:p w:rsidR="009E54E1" w:rsidRDefault="009E54E1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 w:rsidRPr="009E54E1">
        <w:rPr>
          <w:bCs/>
          <w:sz w:val="36"/>
          <w:szCs w:val="36"/>
        </w:rPr>
        <w:t>Processed image is stored in the destination S3 bucket.</w:t>
      </w:r>
    </w:p>
    <w:p w:rsidR="009E54E1" w:rsidRPr="009E54E1" w:rsidRDefault="009E54E1" w:rsidP="009E54E1">
      <w:pPr>
        <w:pStyle w:val="ListParagraph"/>
        <w:rPr>
          <w:bCs/>
          <w:sz w:val="36"/>
          <w:szCs w:val="36"/>
        </w:rPr>
      </w:pPr>
    </w:p>
    <w:p w:rsidR="009E54E1" w:rsidRPr="009E54E1" w:rsidRDefault="009E54E1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 w:rsidRPr="009E54E1">
        <w:rPr>
          <w:bCs/>
          <w:sz w:val="36"/>
          <w:szCs w:val="36"/>
        </w:rPr>
        <w:t>The processed image is requested by the user</w:t>
      </w: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255EC4" w:rsidRDefault="00255EC4">
      <w:pPr>
        <w:rPr>
          <w:b/>
          <w:sz w:val="56"/>
          <w:szCs w:val="56"/>
          <w:u w:val="thick"/>
        </w:rPr>
      </w:pPr>
    </w:p>
    <w:p w:rsidR="00B92DD2" w:rsidRDefault="009E54E1">
      <w:pPr>
        <w:rPr>
          <w:b/>
          <w:sz w:val="56"/>
          <w:szCs w:val="56"/>
          <w:u w:val="thick"/>
        </w:rPr>
      </w:pPr>
      <w:r w:rsidRPr="006248B5">
        <w:rPr>
          <w:b/>
          <w:sz w:val="56"/>
          <w:szCs w:val="56"/>
          <w:u w:val="thick"/>
        </w:rPr>
        <w:t>PROCESS  ARCHITECTURE</w:t>
      </w:r>
    </w:p>
    <w:p w:rsidR="006248B5" w:rsidRDefault="006248B5">
      <w:pPr>
        <w:rPr>
          <w:b/>
          <w:sz w:val="56"/>
          <w:szCs w:val="56"/>
          <w:u w:val="thick"/>
        </w:rPr>
      </w:pPr>
    </w:p>
    <w:p w:rsidR="006248B5" w:rsidRDefault="006248B5">
      <w:pPr>
        <w:rPr>
          <w:b/>
          <w:sz w:val="56"/>
          <w:szCs w:val="56"/>
          <w:u w:val="thick"/>
        </w:rPr>
      </w:pPr>
    </w:p>
    <w:p w:rsidR="006248B5" w:rsidRDefault="006248B5">
      <w:pPr>
        <w:rPr>
          <w:b/>
          <w:sz w:val="56"/>
          <w:szCs w:val="56"/>
          <w:u w:val="thick"/>
        </w:rPr>
      </w:pPr>
    </w:p>
    <w:p w:rsidR="006248B5" w:rsidRDefault="006248B5">
      <w:pPr>
        <w:rPr>
          <w:b/>
          <w:sz w:val="56"/>
          <w:szCs w:val="56"/>
          <w:u w:val="thick"/>
        </w:rPr>
      </w:pPr>
    </w:p>
    <w:p w:rsidR="006248B5" w:rsidRPr="006248B5" w:rsidRDefault="006248B5">
      <w:pPr>
        <w:rPr>
          <w:b/>
          <w:sz w:val="56"/>
          <w:szCs w:val="56"/>
          <w:u w:val="thick"/>
        </w:rPr>
      </w:pPr>
      <w:r>
        <w:rPr>
          <w:b/>
          <w:noProof/>
          <w:sz w:val="56"/>
          <w:szCs w:val="56"/>
          <w:u w:val="thick"/>
          <w:lang w:val="en-US" w:eastAsia="en-US"/>
        </w:rPr>
        <w:drawing>
          <wp:inline distT="0" distB="0" distL="0" distR="0">
            <wp:extent cx="5657850" cy="2960370"/>
            <wp:effectExtent l="0" t="0" r="0" b="0"/>
            <wp:docPr id="79026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62797" name="Picture 7902627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255EC4" w:rsidRDefault="00255EC4" w:rsidP="007022BE">
      <w:pPr>
        <w:rPr>
          <w:b/>
          <w:sz w:val="48"/>
          <w:szCs w:val="48"/>
        </w:rPr>
      </w:pPr>
    </w:p>
    <w:p w:rsidR="007022BE" w:rsidRPr="00DF3313" w:rsidRDefault="007022BE" w:rsidP="007022BE">
      <w:pPr>
        <w:rPr>
          <w:b/>
          <w:sz w:val="48"/>
          <w:szCs w:val="48"/>
          <w:u w:val="single"/>
        </w:rPr>
      </w:pPr>
      <w:r w:rsidRPr="00DF3313">
        <w:rPr>
          <w:b/>
          <w:sz w:val="48"/>
          <w:szCs w:val="48"/>
          <w:u w:val="single"/>
        </w:rPr>
        <w:t>STEP 1 :</w:t>
      </w:r>
    </w:p>
    <w:p w:rsidR="007022BE" w:rsidRDefault="007022BE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Sign-In to AWS Management Console</w:t>
      </w:r>
    </w:p>
    <w:p w:rsidR="007022BE" w:rsidRDefault="007022BE">
      <w:pPr>
        <w:rPr>
          <w:b/>
          <w:sz w:val="48"/>
          <w:szCs w:val="48"/>
        </w:rPr>
      </w:pPr>
    </w:p>
    <w:p w:rsidR="007022BE" w:rsidRDefault="007022BE">
      <w:pPr>
        <w:pStyle w:val="ListParagraph"/>
        <w:numPr>
          <w:ilvl w:val="0"/>
          <w:numId w:val="22"/>
        </w:numPr>
        <w:rPr>
          <w:sz w:val="48"/>
          <w:szCs w:val="48"/>
        </w:rPr>
      </w:pPr>
      <w:r w:rsidRPr="001C0A0D">
        <w:rPr>
          <w:sz w:val="36"/>
          <w:szCs w:val="36"/>
        </w:rPr>
        <w:t>Click on the</w:t>
      </w:r>
      <w:r w:rsidRPr="001C0A0D">
        <w:rPr>
          <w:b/>
          <w:bCs/>
          <w:sz w:val="40"/>
          <w:szCs w:val="40"/>
        </w:rPr>
        <w:t>Open Console</w:t>
      </w:r>
      <w:r>
        <w:rPr>
          <w:sz w:val="48"/>
          <w:szCs w:val="48"/>
        </w:rPr>
        <w:t xml:space="preserve"> .</w:t>
      </w:r>
    </w:p>
    <w:p w:rsidR="007022BE" w:rsidRPr="001C0A0D" w:rsidRDefault="007022BE" w:rsidP="007022BE">
      <w:pPr>
        <w:rPr>
          <w:sz w:val="48"/>
          <w:szCs w:val="48"/>
        </w:rPr>
      </w:pPr>
    </w:p>
    <w:p w:rsidR="007022BE" w:rsidRDefault="007022BE" w:rsidP="007022BE">
      <w:pPr>
        <w:rPr>
          <w:sz w:val="48"/>
          <w:szCs w:val="48"/>
        </w:rPr>
      </w:pPr>
      <w:r>
        <w:rPr>
          <w:noProof/>
          <w:sz w:val="48"/>
          <w:szCs w:val="48"/>
          <w:lang w:val="en-US" w:eastAsia="en-US"/>
        </w:rPr>
        <w:drawing>
          <wp:inline distT="0" distB="0" distL="0" distR="0">
            <wp:extent cx="6206490" cy="383117"/>
            <wp:effectExtent l="0" t="0" r="0" b="0"/>
            <wp:docPr id="177257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77043" name="Picture 17725770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616" cy="38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BE" w:rsidRDefault="007022BE" w:rsidP="007022BE">
      <w:pPr>
        <w:pStyle w:val="ListParagraph"/>
        <w:rPr>
          <w:sz w:val="36"/>
          <w:szCs w:val="36"/>
        </w:rPr>
      </w:pPr>
    </w:p>
    <w:p w:rsidR="007022BE" w:rsidRDefault="007022BE" w:rsidP="007022BE">
      <w:pPr>
        <w:pStyle w:val="ListParagraph"/>
        <w:rPr>
          <w:sz w:val="36"/>
          <w:szCs w:val="36"/>
        </w:rPr>
      </w:pPr>
    </w:p>
    <w:p w:rsidR="007022BE" w:rsidRPr="007022BE" w:rsidRDefault="007022BE">
      <w:pPr>
        <w:pStyle w:val="ListParagraph"/>
        <w:numPr>
          <w:ilvl w:val="0"/>
          <w:numId w:val="22"/>
        </w:numPr>
        <w:rPr>
          <w:sz w:val="48"/>
          <w:szCs w:val="48"/>
        </w:rPr>
      </w:pPr>
      <w:r w:rsidRPr="007022BE">
        <w:rPr>
          <w:sz w:val="36"/>
          <w:szCs w:val="36"/>
        </w:rPr>
        <w:t xml:space="preserve">Sign- in to your AWS account by using </w:t>
      </w:r>
      <w:r w:rsidRPr="007022BE">
        <w:rPr>
          <w:b/>
          <w:bCs/>
          <w:sz w:val="36"/>
          <w:szCs w:val="36"/>
        </w:rPr>
        <w:t>Account ID,</w:t>
      </w:r>
    </w:p>
    <w:p w:rsidR="007022BE" w:rsidRDefault="007022BE" w:rsidP="007022BE">
      <w:pPr>
        <w:pStyle w:val="ListParagraph"/>
        <w:rPr>
          <w:sz w:val="36"/>
          <w:szCs w:val="36"/>
        </w:rPr>
      </w:pPr>
      <w:r w:rsidRPr="001C0A0D">
        <w:rPr>
          <w:b/>
          <w:bCs/>
          <w:sz w:val="36"/>
          <w:szCs w:val="36"/>
        </w:rPr>
        <w:t>Username</w:t>
      </w:r>
      <w:r>
        <w:rPr>
          <w:sz w:val="36"/>
          <w:szCs w:val="36"/>
        </w:rPr>
        <w:t xml:space="preserve"> and </w:t>
      </w:r>
      <w:r w:rsidRPr="001C0A0D">
        <w:rPr>
          <w:b/>
          <w:bCs/>
          <w:sz w:val="36"/>
          <w:szCs w:val="36"/>
        </w:rPr>
        <w:t>Password</w:t>
      </w:r>
      <w:r>
        <w:rPr>
          <w:sz w:val="36"/>
          <w:szCs w:val="36"/>
        </w:rPr>
        <w:t>.</w:t>
      </w:r>
    </w:p>
    <w:p w:rsidR="007022BE" w:rsidRPr="00811250" w:rsidRDefault="007022BE">
      <w:pPr>
        <w:pStyle w:val="ListParagraph"/>
        <w:numPr>
          <w:ilvl w:val="0"/>
          <w:numId w:val="22"/>
        </w:numPr>
        <w:rPr>
          <w:sz w:val="48"/>
          <w:szCs w:val="48"/>
        </w:rPr>
      </w:pPr>
      <w:r>
        <w:rPr>
          <w:sz w:val="36"/>
          <w:szCs w:val="36"/>
        </w:rPr>
        <w:t xml:space="preserve">Once you complete sign-in , you will directed to </w:t>
      </w:r>
    </w:p>
    <w:p w:rsidR="007022BE" w:rsidRDefault="007022BE" w:rsidP="007022BE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AWS Management Console.</w:t>
      </w:r>
    </w:p>
    <w:p w:rsidR="007022BE" w:rsidRDefault="007022BE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B92DD2" w:rsidRDefault="00B92DD2">
      <w:pPr>
        <w:rPr>
          <w:b/>
          <w:sz w:val="48"/>
          <w:szCs w:val="48"/>
        </w:rPr>
      </w:pPr>
    </w:p>
    <w:p w:rsidR="00255EC4" w:rsidRDefault="00255EC4">
      <w:pPr>
        <w:rPr>
          <w:b/>
          <w:sz w:val="48"/>
          <w:szCs w:val="48"/>
        </w:rPr>
      </w:pPr>
    </w:p>
    <w:p w:rsidR="00B92DD2" w:rsidRPr="00DF3313" w:rsidRDefault="00B109F0">
      <w:pPr>
        <w:rPr>
          <w:b/>
          <w:sz w:val="48"/>
          <w:szCs w:val="48"/>
          <w:u w:val="single"/>
        </w:rPr>
      </w:pPr>
      <w:r w:rsidRPr="00DF3313">
        <w:rPr>
          <w:b/>
          <w:sz w:val="48"/>
          <w:szCs w:val="48"/>
          <w:u w:val="single"/>
        </w:rPr>
        <w:t>STEP  2  :</w:t>
      </w:r>
    </w:p>
    <w:p w:rsidR="00B92DD2" w:rsidRDefault="00B109F0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Create Two Amazon S3 Buckets</w:t>
      </w:r>
    </w:p>
    <w:p w:rsidR="00B92DD2" w:rsidRDefault="00B92DD2">
      <w:pPr>
        <w:rPr>
          <w:sz w:val="36"/>
          <w:szCs w:val="36"/>
        </w:rPr>
      </w:pPr>
    </w:p>
    <w:p w:rsidR="00B92DD2" w:rsidRDefault="00B109F0">
      <w:pPr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Navigate to the </w:t>
      </w:r>
      <w:r>
        <w:rPr>
          <w:b/>
          <w:sz w:val="36"/>
          <w:szCs w:val="36"/>
        </w:rPr>
        <w:t>Services</w:t>
      </w:r>
      <w:r>
        <w:rPr>
          <w:sz w:val="36"/>
          <w:szCs w:val="36"/>
        </w:rPr>
        <w:t xml:space="preserve"> menu in the top, then click on </w:t>
      </w:r>
      <w:r>
        <w:rPr>
          <w:b/>
          <w:sz w:val="36"/>
          <w:szCs w:val="36"/>
        </w:rPr>
        <w:t>S3</w:t>
      </w:r>
      <w:r>
        <w:rPr>
          <w:sz w:val="36"/>
          <w:szCs w:val="36"/>
        </w:rPr>
        <w:t xml:space="preserve"> in the Storage section.</w:t>
      </w:r>
    </w:p>
    <w:p w:rsidR="000A50BC" w:rsidRDefault="000A50BC" w:rsidP="000A50BC">
      <w:pPr>
        <w:ind w:left="720"/>
        <w:rPr>
          <w:sz w:val="36"/>
          <w:szCs w:val="36"/>
        </w:rPr>
      </w:pPr>
    </w:p>
    <w:p w:rsidR="000A50BC" w:rsidRDefault="000A50BC" w:rsidP="000A50BC">
      <w:pPr>
        <w:ind w:left="720"/>
        <w:rPr>
          <w:sz w:val="36"/>
          <w:szCs w:val="36"/>
        </w:rPr>
      </w:pPr>
    </w:p>
    <w:p w:rsidR="00B92DD2" w:rsidRDefault="00B109F0" w:rsidP="007022BE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1203960" y="3253740"/>
            <wp:positionH relativeFrom="column">
              <wp:align>left</wp:align>
            </wp:positionH>
            <wp:positionV relativeFrom="paragraph">
              <wp:align>top</wp:align>
            </wp:positionV>
            <wp:extent cx="4808220" cy="1965960"/>
            <wp:effectExtent l="0" t="0" r="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96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F3313">
        <w:rPr>
          <w:sz w:val="36"/>
          <w:szCs w:val="36"/>
        </w:rPr>
        <w:br w:type="textWrapping" w:clear="all"/>
      </w:r>
    </w:p>
    <w:p w:rsidR="00B92DD2" w:rsidRDefault="00B92DD2">
      <w:pPr>
        <w:ind w:left="720"/>
        <w:rPr>
          <w:sz w:val="36"/>
          <w:szCs w:val="36"/>
        </w:rPr>
      </w:pPr>
    </w:p>
    <w:p w:rsidR="00B92DD2" w:rsidRDefault="00B109F0">
      <w:pPr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We will create  two S3 buckets :</w:t>
      </w:r>
    </w:p>
    <w:p w:rsidR="00B92DD2" w:rsidRDefault="00B109F0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>
        <w:rPr>
          <w:b/>
          <w:sz w:val="36"/>
          <w:szCs w:val="36"/>
        </w:rPr>
        <w:t>source Bucket:</w:t>
      </w:r>
      <w:r>
        <w:rPr>
          <w:sz w:val="36"/>
          <w:szCs w:val="36"/>
        </w:rPr>
        <w:t xml:space="preserve"> For storing uploaded images.</w:t>
      </w:r>
    </w:p>
    <w:p w:rsidR="00B92DD2" w:rsidRDefault="00B109F0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>
        <w:rPr>
          <w:b/>
          <w:sz w:val="36"/>
          <w:szCs w:val="36"/>
        </w:rPr>
        <w:t>destination Bucket:</w:t>
      </w:r>
      <w:r>
        <w:rPr>
          <w:sz w:val="36"/>
          <w:szCs w:val="36"/>
        </w:rPr>
        <w:t xml:space="preserve"> For storing processed images.</w:t>
      </w:r>
    </w:p>
    <w:p w:rsidR="00B92DD2" w:rsidRDefault="00B92DD2">
      <w:pPr>
        <w:ind w:left="720"/>
        <w:rPr>
          <w:sz w:val="36"/>
          <w:szCs w:val="36"/>
        </w:rPr>
      </w:pPr>
    </w:p>
    <w:p w:rsidR="00255EC4" w:rsidRDefault="00255EC4">
      <w:pPr>
        <w:rPr>
          <w:b/>
          <w:sz w:val="36"/>
          <w:szCs w:val="36"/>
        </w:rPr>
      </w:pPr>
    </w:p>
    <w:p w:rsidR="00B92DD2" w:rsidRDefault="00B109F0">
      <w:pPr>
        <w:rPr>
          <w:b/>
          <w:sz w:val="36"/>
          <w:szCs w:val="36"/>
        </w:rPr>
      </w:pPr>
      <w:r>
        <w:rPr>
          <w:b/>
          <w:sz w:val="36"/>
          <w:szCs w:val="36"/>
        </w:rPr>
        <w:t>2.1 .</w:t>
      </w:r>
      <w:r w:rsidRPr="00DF3313">
        <w:rPr>
          <w:b/>
          <w:sz w:val="36"/>
          <w:szCs w:val="36"/>
          <w:u w:val="single"/>
        </w:rPr>
        <w:t>Creating Source Bucket</w:t>
      </w:r>
    </w:p>
    <w:p w:rsidR="00B92DD2" w:rsidRDefault="00B92DD2">
      <w:pPr>
        <w:rPr>
          <w:sz w:val="36"/>
          <w:szCs w:val="36"/>
        </w:rPr>
      </w:pPr>
    </w:p>
    <w:p w:rsidR="00B92DD2" w:rsidRDefault="00B109F0">
      <w:pPr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 xml:space="preserve">Go to S3 console and click Create bucket </w:t>
      </w:r>
    </w:p>
    <w:p w:rsidR="00B92DD2" w:rsidRDefault="00B92DD2">
      <w:pPr>
        <w:rPr>
          <w:sz w:val="36"/>
          <w:szCs w:val="36"/>
        </w:rPr>
      </w:pPr>
    </w:p>
    <w:p w:rsidR="00B92DD2" w:rsidRDefault="00B92DD2">
      <w:pPr>
        <w:rPr>
          <w:sz w:val="36"/>
          <w:szCs w:val="36"/>
        </w:rPr>
      </w:pPr>
    </w:p>
    <w:p w:rsidR="00B92DD2" w:rsidRDefault="00B109F0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114300" distB="114300" distL="114300" distR="114300">
            <wp:extent cx="4928319" cy="13001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319" cy="130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2DD2" w:rsidRDefault="00B92DD2">
      <w:pPr>
        <w:ind w:left="720"/>
        <w:rPr>
          <w:sz w:val="36"/>
          <w:szCs w:val="36"/>
        </w:rPr>
      </w:pPr>
    </w:p>
    <w:p w:rsidR="00B92DD2" w:rsidRDefault="00B92DD2">
      <w:pPr>
        <w:rPr>
          <w:sz w:val="36"/>
          <w:szCs w:val="36"/>
        </w:rPr>
      </w:pPr>
    </w:p>
    <w:p w:rsidR="00B92DD2" w:rsidRDefault="00B109F0">
      <w:pPr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Bucket Name: Enter </w:t>
      </w:r>
      <w:proofErr w:type="spellStart"/>
      <w:r w:rsidR="00DF3313" w:rsidRPr="00DF3313">
        <w:rPr>
          <w:b/>
          <w:bCs/>
          <w:sz w:val="36"/>
          <w:szCs w:val="36"/>
        </w:rPr>
        <w:t>sourcejg</w:t>
      </w:r>
      <w:proofErr w:type="spellEnd"/>
    </w:p>
    <w:p w:rsidR="00B92DD2" w:rsidRDefault="00B92DD2">
      <w:pPr>
        <w:rPr>
          <w:sz w:val="36"/>
          <w:szCs w:val="36"/>
        </w:rPr>
      </w:pPr>
    </w:p>
    <w:p w:rsidR="00B92DD2" w:rsidRPr="00255EC4" w:rsidRDefault="00B109F0">
      <w:pPr>
        <w:pStyle w:val="ListParagraph"/>
        <w:numPr>
          <w:ilvl w:val="0"/>
          <w:numId w:val="22"/>
        </w:numPr>
        <w:rPr>
          <w:sz w:val="36"/>
          <w:szCs w:val="36"/>
        </w:rPr>
      </w:pPr>
      <w:r w:rsidRPr="00255EC4">
        <w:rPr>
          <w:sz w:val="36"/>
          <w:szCs w:val="36"/>
        </w:rPr>
        <w:t xml:space="preserve">AWS Region: Select </w:t>
      </w:r>
      <w:r w:rsidRPr="00255EC4">
        <w:rPr>
          <w:b/>
          <w:sz w:val="36"/>
          <w:szCs w:val="36"/>
        </w:rPr>
        <w:t>US East (N. Virginia) us-east-1</w:t>
      </w:r>
    </w:p>
    <w:p w:rsidR="00B92DD2" w:rsidRDefault="00B92DD2">
      <w:pPr>
        <w:rPr>
          <w:b/>
          <w:sz w:val="36"/>
          <w:szCs w:val="36"/>
        </w:rPr>
      </w:pPr>
    </w:p>
    <w:p w:rsidR="00B92DD2" w:rsidRDefault="00B109F0">
      <w:pPr>
        <w:numPr>
          <w:ilvl w:val="0"/>
          <w:numId w:val="5"/>
        </w:numPr>
        <w:rPr>
          <w:b/>
          <w:sz w:val="36"/>
          <w:szCs w:val="36"/>
        </w:rPr>
      </w:pPr>
      <w:r>
        <w:rPr>
          <w:sz w:val="36"/>
          <w:szCs w:val="36"/>
        </w:rPr>
        <w:t xml:space="preserve">Leave other settings as default and click on the </w:t>
      </w:r>
      <w:r>
        <w:rPr>
          <w:b/>
          <w:sz w:val="36"/>
          <w:szCs w:val="36"/>
        </w:rPr>
        <w:t xml:space="preserve">Create bucket </w:t>
      </w:r>
      <w:r>
        <w:rPr>
          <w:sz w:val="36"/>
          <w:szCs w:val="36"/>
        </w:rPr>
        <w:t>button.</w:t>
      </w:r>
    </w:p>
    <w:p w:rsidR="00B92DD2" w:rsidRDefault="00B92DD2">
      <w:pPr>
        <w:rPr>
          <w:sz w:val="36"/>
          <w:szCs w:val="36"/>
        </w:rPr>
      </w:pPr>
    </w:p>
    <w:p w:rsidR="00B92DD2" w:rsidRPr="00255EC4" w:rsidRDefault="00B109F0" w:rsidP="00255EC4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55EC4">
        <w:rPr>
          <w:sz w:val="36"/>
          <w:szCs w:val="36"/>
        </w:rPr>
        <w:t xml:space="preserve">Select your created bucket ,Click on the </w:t>
      </w:r>
      <w:r w:rsidRPr="00255EC4">
        <w:rPr>
          <w:b/>
          <w:sz w:val="36"/>
          <w:szCs w:val="36"/>
        </w:rPr>
        <w:t>Copy ARN</w:t>
      </w:r>
      <w:r w:rsidRPr="00255EC4">
        <w:rPr>
          <w:sz w:val="36"/>
          <w:szCs w:val="36"/>
        </w:rPr>
        <w:t xml:space="preserve"> button to copy the ARN.</w:t>
      </w:r>
    </w:p>
    <w:p w:rsidR="00B92DD2" w:rsidRDefault="00B92DD2">
      <w:pPr>
        <w:ind w:left="720"/>
        <w:rPr>
          <w:sz w:val="36"/>
          <w:szCs w:val="36"/>
        </w:rPr>
      </w:pPr>
    </w:p>
    <w:p w:rsidR="00B92DD2" w:rsidRDefault="00B109F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Save the source bucket ARN in a text file for later use.</w:t>
      </w:r>
    </w:p>
    <w:p w:rsidR="00DF3313" w:rsidRDefault="00DF3313" w:rsidP="00DF3313">
      <w:pPr>
        <w:rPr>
          <w:sz w:val="36"/>
          <w:szCs w:val="36"/>
        </w:rPr>
      </w:pPr>
    </w:p>
    <w:p w:rsidR="00B92DD2" w:rsidRDefault="00DF3313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4359327" cy="1611630"/>
            <wp:effectExtent l="0" t="0" r="0" b="0"/>
            <wp:docPr id="205665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7597" name="Picture 20566575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95" cy="162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AC" w:rsidRDefault="009547AC">
      <w:pPr>
        <w:rPr>
          <w:sz w:val="36"/>
          <w:szCs w:val="36"/>
        </w:rPr>
      </w:pPr>
    </w:p>
    <w:p w:rsidR="00B92DD2" w:rsidRDefault="00B92DD2">
      <w:pPr>
        <w:rPr>
          <w:sz w:val="36"/>
          <w:szCs w:val="36"/>
        </w:rPr>
      </w:pPr>
    </w:p>
    <w:p w:rsidR="00B92DD2" w:rsidRDefault="00B92DD2">
      <w:pPr>
        <w:rPr>
          <w:sz w:val="36"/>
          <w:szCs w:val="36"/>
        </w:rPr>
      </w:pPr>
    </w:p>
    <w:p w:rsidR="00B92DD2" w:rsidRDefault="00B109F0">
      <w:pPr>
        <w:rPr>
          <w:b/>
          <w:sz w:val="36"/>
          <w:szCs w:val="36"/>
        </w:rPr>
      </w:pPr>
      <w:r>
        <w:rPr>
          <w:b/>
          <w:sz w:val="36"/>
          <w:szCs w:val="36"/>
        </w:rPr>
        <w:t>2.2</w:t>
      </w:r>
      <w:r w:rsidR="00DF3313">
        <w:rPr>
          <w:b/>
          <w:sz w:val="36"/>
          <w:szCs w:val="36"/>
        </w:rPr>
        <w:t xml:space="preserve"> .</w:t>
      </w:r>
      <w:r w:rsidRPr="00DF3313">
        <w:rPr>
          <w:b/>
          <w:sz w:val="36"/>
          <w:szCs w:val="36"/>
          <w:u w:val="single"/>
        </w:rPr>
        <w:t>Create Destination Bucket</w:t>
      </w:r>
    </w:p>
    <w:p w:rsidR="00B92DD2" w:rsidRDefault="00B92DD2">
      <w:pPr>
        <w:rPr>
          <w:b/>
          <w:sz w:val="36"/>
          <w:szCs w:val="36"/>
        </w:rPr>
      </w:pPr>
    </w:p>
    <w:p w:rsidR="00B92DD2" w:rsidRDefault="00B109F0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Click on the </w:t>
      </w:r>
      <w:r>
        <w:rPr>
          <w:b/>
          <w:sz w:val="36"/>
          <w:szCs w:val="36"/>
        </w:rPr>
        <w:t xml:space="preserve">Create bucket </w:t>
      </w:r>
      <w:r>
        <w:rPr>
          <w:sz w:val="36"/>
          <w:szCs w:val="36"/>
        </w:rPr>
        <w:t>button.</w:t>
      </w:r>
    </w:p>
    <w:p w:rsidR="00B92DD2" w:rsidRDefault="00B92DD2">
      <w:pPr>
        <w:ind w:left="720"/>
        <w:rPr>
          <w:sz w:val="36"/>
          <w:szCs w:val="36"/>
        </w:rPr>
      </w:pPr>
    </w:p>
    <w:p w:rsidR="00B92DD2" w:rsidRDefault="00B109F0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Bucket Name: Enter </w:t>
      </w:r>
      <w:r w:rsidR="00122346">
        <w:rPr>
          <w:b/>
          <w:bCs/>
          <w:sz w:val="36"/>
          <w:szCs w:val="36"/>
        </w:rPr>
        <w:t>destjg</w:t>
      </w:r>
    </w:p>
    <w:p w:rsidR="00B92DD2" w:rsidRDefault="00B92DD2">
      <w:pPr>
        <w:rPr>
          <w:sz w:val="36"/>
          <w:szCs w:val="36"/>
        </w:rPr>
      </w:pPr>
    </w:p>
    <w:p w:rsidR="00B92DD2" w:rsidRPr="00DF3313" w:rsidRDefault="00B109F0">
      <w:pPr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AWS Region: Select </w:t>
      </w:r>
      <w:r>
        <w:rPr>
          <w:b/>
          <w:sz w:val="36"/>
          <w:szCs w:val="36"/>
        </w:rPr>
        <w:t>US East (N. Virginia) us-east-1</w:t>
      </w:r>
    </w:p>
    <w:p w:rsidR="00DF3313" w:rsidRDefault="00DF3313" w:rsidP="00DF3313">
      <w:pPr>
        <w:rPr>
          <w:sz w:val="36"/>
          <w:szCs w:val="36"/>
        </w:rPr>
      </w:pPr>
    </w:p>
    <w:p w:rsidR="00DF3313" w:rsidRDefault="00DF3313" w:rsidP="00DF3313">
      <w:pPr>
        <w:rPr>
          <w:sz w:val="36"/>
          <w:szCs w:val="36"/>
        </w:rPr>
      </w:pPr>
      <w:r>
        <w:rPr>
          <w:b/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4194906" cy="2197735"/>
            <wp:effectExtent l="0" t="0" r="0" b="0"/>
            <wp:docPr id="1805978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8657" name="Picture 18059786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73" cy="22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D2" w:rsidRDefault="00B92DD2">
      <w:pPr>
        <w:rPr>
          <w:b/>
          <w:sz w:val="36"/>
          <w:szCs w:val="36"/>
        </w:rPr>
      </w:pPr>
    </w:p>
    <w:p w:rsidR="00B92DD2" w:rsidRDefault="00B109F0">
      <w:pPr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Leave other settings as default and click on the </w:t>
      </w:r>
      <w:r>
        <w:rPr>
          <w:b/>
          <w:sz w:val="36"/>
          <w:szCs w:val="36"/>
        </w:rPr>
        <w:t xml:space="preserve">Create bucket </w:t>
      </w:r>
      <w:r>
        <w:rPr>
          <w:sz w:val="36"/>
          <w:szCs w:val="36"/>
        </w:rPr>
        <w:t>button.</w:t>
      </w:r>
    </w:p>
    <w:p w:rsidR="00B92DD2" w:rsidRDefault="00B92DD2">
      <w:pPr>
        <w:ind w:left="720"/>
        <w:rPr>
          <w:sz w:val="36"/>
          <w:szCs w:val="36"/>
        </w:rPr>
      </w:pPr>
    </w:p>
    <w:p w:rsidR="00B92DD2" w:rsidRDefault="00B109F0">
      <w:pPr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 Once the bucket is created successfully, Select your S3 bucket.</w:t>
      </w:r>
    </w:p>
    <w:p w:rsidR="00B92DD2" w:rsidRDefault="00B92DD2">
      <w:pPr>
        <w:rPr>
          <w:sz w:val="36"/>
          <w:szCs w:val="36"/>
        </w:rPr>
      </w:pPr>
    </w:p>
    <w:p w:rsidR="00DF3313" w:rsidRDefault="00B109F0">
      <w:pPr>
        <w:pStyle w:val="ListParagraph"/>
        <w:numPr>
          <w:ilvl w:val="0"/>
          <w:numId w:val="22"/>
        </w:numPr>
        <w:rPr>
          <w:sz w:val="36"/>
          <w:szCs w:val="36"/>
        </w:rPr>
      </w:pPr>
      <w:r w:rsidRPr="00DF3313">
        <w:rPr>
          <w:sz w:val="36"/>
          <w:szCs w:val="36"/>
        </w:rPr>
        <w:t>Click on the Copy ARN button to copy the ARN</w:t>
      </w:r>
    </w:p>
    <w:p w:rsidR="00B92DD2" w:rsidRPr="00255EC4" w:rsidRDefault="00B109F0">
      <w:pPr>
        <w:pStyle w:val="ListParagraph"/>
        <w:numPr>
          <w:ilvl w:val="0"/>
          <w:numId w:val="22"/>
        </w:numPr>
        <w:rPr>
          <w:sz w:val="36"/>
          <w:szCs w:val="36"/>
        </w:rPr>
      </w:pPr>
      <w:r w:rsidRPr="00255EC4">
        <w:rPr>
          <w:sz w:val="36"/>
          <w:szCs w:val="36"/>
        </w:rPr>
        <w:t>Save the destination bucket A</w:t>
      </w:r>
      <w:r w:rsidR="009547AC" w:rsidRPr="00255EC4">
        <w:rPr>
          <w:sz w:val="36"/>
          <w:szCs w:val="36"/>
        </w:rPr>
        <w:t xml:space="preserve">RN and save it in a text file for </w:t>
      </w:r>
      <w:r w:rsidR="00255EC4" w:rsidRPr="00255EC4">
        <w:rPr>
          <w:sz w:val="36"/>
          <w:szCs w:val="36"/>
        </w:rPr>
        <w:t>further</w:t>
      </w:r>
      <w:r w:rsidR="009547AC" w:rsidRPr="00255EC4">
        <w:rPr>
          <w:sz w:val="36"/>
          <w:szCs w:val="36"/>
        </w:rPr>
        <w:t xml:space="preserve"> use.</w:t>
      </w:r>
    </w:p>
    <w:p w:rsidR="009547AC" w:rsidRDefault="009547AC" w:rsidP="009547AC">
      <w:pPr>
        <w:rPr>
          <w:sz w:val="36"/>
          <w:szCs w:val="36"/>
        </w:rPr>
      </w:pPr>
    </w:p>
    <w:p w:rsidR="009547AC" w:rsidRDefault="009547AC" w:rsidP="009547AC">
      <w:pPr>
        <w:rPr>
          <w:sz w:val="36"/>
          <w:szCs w:val="36"/>
        </w:rPr>
      </w:pPr>
    </w:p>
    <w:p w:rsidR="009547AC" w:rsidRDefault="009547AC" w:rsidP="009547AC">
      <w:pPr>
        <w:rPr>
          <w:sz w:val="36"/>
          <w:szCs w:val="36"/>
        </w:rPr>
      </w:pPr>
    </w:p>
    <w:p w:rsidR="00255EC4" w:rsidRDefault="00255EC4" w:rsidP="009547AC">
      <w:pPr>
        <w:rPr>
          <w:b/>
          <w:sz w:val="48"/>
          <w:szCs w:val="48"/>
          <w:u w:val="single"/>
        </w:rPr>
      </w:pPr>
    </w:p>
    <w:p w:rsidR="00255EC4" w:rsidRDefault="00255EC4" w:rsidP="009547AC">
      <w:pPr>
        <w:rPr>
          <w:b/>
          <w:sz w:val="48"/>
          <w:szCs w:val="48"/>
          <w:u w:val="single"/>
        </w:rPr>
      </w:pPr>
    </w:p>
    <w:p w:rsidR="009547AC" w:rsidRPr="009547AC" w:rsidRDefault="009547AC" w:rsidP="009547AC">
      <w:pPr>
        <w:rPr>
          <w:b/>
          <w:sz w:val="48"/>
          <w:szCs w:val="48"/>
          <w:u w:val="single"/>
        </w:rPr>
      </w:pPr>
      <w:r w:rsidRPr="00DF3313">
        <w:rPr>
          <w:b/>
          <w:sz w:val="48"/>
          <w:szCs w:val="48"/>
          <w:u w:val="single"/>
        </w:rPr>
        <w:lastRenderedPageBreak/>
        <w:t>STEP 3 :</w:t>
      </w:r>
    </w:p>
    <w:p w:rsidR="009547AC" w:rsidRPr="009547AC" w:rsidRDefault="009547AC" w:rsidP="009547AC">
      <w:pPr>
        <w:rPr>
          <w:b/>
          <w:bCs/>
          <w:sz w:val="48"/>
          <w:szCs w:val="48"/>
        </w:rPr>
      </w:pPr>
      <w:r w:rsidRPr="009547AC">
        <w:rPr>
          <w:b/>
          <w:bCs/>
          <w:sz w:val="48"/>
          <w:szCs w:val="48"/>
        </w:rPr>
        <w:t>Upload object to the source bucket</w:t>
      </w:r>
    </w:p>
    <w:p w:rsidR="009547AC" w:rsidRDefault="009547AC" w:rsidP="009547AC">
      <w:pPr>
        <w:rPr>
          <w:sz w:val="36"/>
          <w:szCs w:val="36"/>
        </w:rPr>
      </w:pPr>
    </w:p>
    <w:p w:rsidR="009547AC" w:rsidRDefault="009547AC" w:rsidP="009547AC">
      <w:pPr>
        <w:rPr>
          <w:sz w:val="36"/>
          <w:szCs w:val="36"/>
        </w:rPr>
      </w:pPr>
    </w:p>
    <w:p w:rsidR="009547AC" w:rsidRDefault="009547AC">
      <w:pPr>
        <w:pStyle w:val="ListParagraph"/>
        <w:numPr>
          <w:ilvl w:val="0"/>
          <w:numId w:val="29"/>
        </w:numPr>
        <w:rPr>
          <w:sz w:val="36"/>
          <w:szCs w:val="36"/>
        </w:rPr>
      </w:pPr>
      <w:r w:rsidRPr="00BD60F1">
        <w:rPr>
          <w:sz w:val="36"/>
          <w:szCs w:val="36"/>
        </w:rPr>
        <w:t xml:space="preserve">Go to </w:t>
      </w:r>
      <w:r w:rsidRPr="00BD60F1">
        <w:rPr>
          <w:b/>
          <w:bCs/>
          <w:sz w:val="36"/>
          <w:szCs w:val="36"/>
        </w:rPr>
        <w:t xml:space="preserve">S3 Bucket </w:t>
      </w:r>
      <w:r w:rsidRPr="00BD60F1">
        <w:rPr>
          <w:sz w:val="36"/>
          <w:szCs w:val="36"/>
        </w:rPr>
        <w:t xml:space="preserve">list and click on source bucket </w:t>
      </w:r>
      <w:r>
        <w:rPr>
          <w:sz w:val="36"/>
          <w:szCs w:val="36"/>
        </w:rPr>
        <w:t>–</w:t>
      </w:r>
      <w:r w:rsidRPr="00BD60F1">
        <w:rPr>
          <w:sz w:val="36"/>
          <w:szCs w:val="36"/>
        </w:rPr>
        <w:t> </w:t>
      </w:r>
    </w:p>
    <w:p w:rsidR="009547AC" w:rsidRDefault="009547AC" w:rsidP="009547AC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sorcejg</w:t>
      </w:r>
      <w:proofErr w:type="spellEnd"/>
      <w:r w:rsidRPr="00BD60F1">
        <w:rPr>
          <w:sz w:val="36"/>
          <w:szCs w:val="36"/>
        </w:rPr>
        <w:t>.</w:t>
      </w:r>
    </w:p>
    <w:p w:rsidR="009547AC" w:rsidRPr="00BD60F1" w:rsidRDefault="009547AC" w:rsidP="009547AC">
      <w:pPr>
        <w:pStyle w:val="ListParagraph"/>
        <w:rPr>
          <w:sz w:val="36"/>
          <w:szCs w:val="36"/>
        </w:rPr>
      </w:pPr>
    </w:p>
    <w:p w:rsidR="009547AC" w:rsidRPr="00BD60F1" w:rsidRDefault="009547AC">
      <w:pPr>
        <w:pStyle w:val="ListParagraph"/>
        <w:numPr>
          <w:ilvl w:val="0"/>
          <w:numId w:val="29"/>
        </w:numPr>
        <w:rPr>
          <w:sz w:val="36"/>
          <w:szCs w:val="36"/>
        </w:rPr>
      </w:pPr>
      <w:r w:rsidRPr="00BD60F1">
        <w:rPr>
          <w:sz w:val="36"/>
          <w:szCs w:val="36"/>
        </w:rPr>
        <w:t>Upload image to source S3 bucket. To do that:</w:t>
      </w:r>
    </w:p>
    <w:p w:rsidR="009547AC" w:rsidRPr="00BD60F1" w:rsidRDefault="009547AC">
      <w:pPr>
        <w:pStyle w:val="ListParagraph"/>
        <w:numPr>
          <w:ilvl w:val="0"/>
          <w:numId w:val="30"/>
        </w:numPr>
        <w:rPr>
          <w:sz w:val="36"/>
          <w:szCs w:val="36"/>
        </w:rPr>
      </w:pPr>
      <w:r w:rsidRPr="00BD60F1">
        <w:rPr>
          <w:sz w:val="36"/>
          <w:szCs w:val="36"/>
        </w:rPr>
        <w:t>Click on the Upload button.</w:t>
      </w:r>
    </w:p>
    <w:p w:rsidR="009547AC" w:rsidRDefault="009547AC">
      <w:pPr>
        <w:pStyle w:val="ListParagraph"/>
        <w:numPr>
          <w:ilvl w:val="0"/>
          <w:numId w:val="30"/>
        </w:numPr>
        <w:rPr>
          <w:sz w:val="36"/>
          <w:szCs w:val="36"/>
        </w:rPr>
      </w:pPr>
      <w:r w:rsidRPr="00BD60F1">
        <w:rPr>
          <w:sz w:val="36"/>
          <w:szCs w:val="36"/>
        </w:rPr>
        <w:t>Click on Add files button to add the fil</w:t>
      </w:r>
      <w:r>
        <w:rPr>
          <w:sz w:val="36"/>
          <w:szCs w:val="36"/>
        </w:rPr>
        <w:t>es</w:t>
      </w:r>
    </w:p>
    <w:p w:rsidR="009547AC" w:rsidRDefault="009547AC" w:rsidP="009547AC">
      <w:pPr>
        <w:pStyle w:val="ListParagraph"/>
        <w:ind w:left="2160"/>
        <w:rPr>
          <w:sz w:val="36"/>
          <w:szCs w:val="36"/>
        </w:rPr>
      </w:pPr>
      <w:r>
        <w:rPr>
          <w:sz w:val="36"/>
          <w:szCs w:val="36"/>
        </w:rPr>
        <w:t xml:space="preserve">in .jpg format. </w:t>
      </w:r>
    </w:p>
    <w:p w:rsidR="009547AC" w:rsidRDefault="009547AC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>Choose the file to be uploaded.</w:t>
      </w:r>
    </w:p>
    <w:p w:rsidR="009547AC" w:rsidRDefault="009547AC">
      <w:pPr>
        <w:pStyle w:val="ListParagraph"/>
        <w:numPr>
          <w:ilvl w:val="0"/>
          <w:numId w:val="30"/>
        </w:numPr>
        <w:rPr>
          <w:sz w:val="36"/>
          <w:szCs w:val="36"/>
        </w:rPr>
      </w:pPr>
      <w:r>
        <w:rPr>
          <w:sz w:val="36"/>
          <w:szCs w:val="36"/>
        </w:rPr>
        <w:t>Then, click on upload.</w:t>
      </w:r>
    </w:p>
    <w:p w:rsidR="009547AC" w:rsidRDefault="009547AC">
      <w:pPr>
        <w:pStyle w:val="ListParagraph"/>
        <w:numPr>
          <w:ilvl w:val="0"/>
          <w:numId w:val="31"/>
        </w:numPr>
        <w:rPr>
          <w:sz w:val="36"/>
          <w:szCs w:val="36"/>
        </w:rPr>
      </w:pPr>
      <w:r>
        <w:rPr>
          <w:sz w:val="36"/>
          <w:szCs w:val="36"/>
        </w:rPr>
        <w:t xml:space="preserve">The object is </w:t>
      </w:r>
      <w:proofErr w:type="spellStart"/>
      <w:r>
        <w:rPr>
          <w:sz w:val="36"/>
          <w:szCs w:val="36"/>
        </w:rPr>
        <w:t>sucessfully</w:t>
      </w:r>
      <w:proofErr w:type="spellEnd"/>
      <w:r>
        <w:rPr>
          <w:sz w:val="36"/>
          <w:szCs w:val="36"/>
        </w:rPr>
        <w:t xml:space="preserve"> uploaded.</w:t>
      </w:r>
    </w:p>
    <w:p w:rsidR="009547AC" w:rsidRDefault="009547AC" w:rsidP="009547AC">
      <w:pPr>
        <w:rPr>
          <w:sz w:val="36"/>
          <w:szCs w:val="36"/>
        </w:rPr>
      </w:pPr>
    </w:p>
    <w:p w:rsidR="009547AC" w:rsidRPr="009547AC" w:rsidRDefault="009547AC" w:rsidP="009547AC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5657850" cy="944245"/>
            <wp:effectExtent l="0" t="0" r="0" b="0"/>
            <wp:docPr id="3968932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93240" name="Picture 3968932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AC" w:rsidRDefault="009547AC" w:rsidP="009547AC">
      <w:pPr>
        <w:pStyle w:val="ListParagraph"/>
        <w:rPr>
          <w:sz w:val="36"/>
          <w:szCs w:val="36"/>
        </w:rPr>
      </w:pPr>
    </w:p>
    <w:p w:rsidR="009547AC" w:rsidRDefault="009547A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92DD2" w:rsidRPr="009547AC" w:rsidRDefault="00B109F0" w:rsidP="00DF3313">
      <w:pPr>
        <w:rPr>
          <w:sz w:val="36"/>
          <w:szCs w:val="36"/>
        </w:rPr>
      </w:pPr>
      <w:r w:rsidRPr="00DF3313">
        <w:rPr>
          <w:b/>
          <w:sz w:val="48"/>
          <w:szCs w:val="48"/>
          <w:u w:val="single"/>
        </w:rPr>
        <w:lastRenderedPageBreak/>
        <w:t>S</w:t>
      </w:r>
      <w:r w:rsidR="00586E3C" w:rsidRPr="00DF3313">
        <w:rPr>
          <w:b/>
          <w:sz w:val="48"/>
          <w:szCs w:val="48"/>
          <w:u w:val="single"/>
        </w:rPr>
        <w:t>TEP</w:t>
      </w:r>
      <w:r w:rsidR="009547AC">
        <w:rPr>
          <w:b/>
          <w:sz w:val="48"/>
          <w:szCs w:val="48"/>
          <w:u w:val="single"/>
        </w:rPr>
        <w:t>4</w:t>
      </w:r>
      <w:r w:rsidRPr="00DF3313">
        <w:rPr>
          <w:b/>
          <w:sz w:val="48"/>
          <w:szCs w:val="48"/>
          <w:u w:val="single"/>
        </w:rPr>
        <w:t xml:space="preserve"> :</w:t>
      </w:r>
    </w:p>
    <w:p w:rsidR="00B92DD2" w:rsidRDefault="00B109F0">
      <w:pPr>
        <w:ind w:left="-180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Create an IAM Policy</w:t>
      </w:r>
    </w:p>
    <w:p w:rsidR="00B92DD2" w:rsidRDefault="00B92DD2">
      <w:pPr>
        <w:ind w:left="-180"/>
        <w:rPr>
          <w:b/>
          <w:sz w:val="48"/>
          <w:szCs w:val="48"/>
        </w:rPr>
      </w:pPr>
    </w:p>
    <w:p w:rsidR="00B92DD2" w:rsidRDefault="00B109F0">
      <w:pPr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Go to </w:t>
      </w:r>
      <w:r>
        <w:rPr>
          <w:b/>
          <w:sz w:val="36"/>
          <w:szCs w:val="36"/>
        </w:rPr>
        <w:t>Services</w:t>
      </w:r>
      <w:r>
        <w:rPr>
          <w:sz w:val="36"/>
          <w:szCs w:val="36"/>
        </w:rPr>
        <w:t xml:space="preserve"> and Select IAM.</w:t>
      </w:r>
    </w:p>
    <w:p w:rsidR="006C4C4C" w:rsidRDefault="006C4C4C" w:rsidP="006C4C4C">
      <w:pPr>
        <w:rPr>
          <w:sz w:val="36"/>
          <w:szCs w:val="36"/>
        </w:rPr>
      </w:pPr>
    </w:p>
    <w:p w:rsidR="006C4C4C" w:rsidRDefault="007F7F50" w:rsidP="006C4C4C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4413885" cy="1594646"/>
            <wp:effectExtent l="0" t="0" r="5715" b="5715"/>
            <wp:docPr id="1764638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38877" name="Picture 17646388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73" cy="16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D2" w:rsidRDefault="00B92DD2">
      <w:pPr>
        <w:ind w:left="720"/>
        <w:rPr>
          <w:sz w:val="36"/>
          <w:szCs w:val="36"/>
        </w:rPr>
      </w:pPr>
    </w:p>
    <w:p w:rsidR="00B92DD2" w:rsidRDefault="00B109F0">
      <w:pPr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Click on</w:t>
      </w:r>
      <w:r>
        <w:rPr>
          <w:b/>
          <w:sz w:val="36"/>
          <w:szCs w:val="36"/>
        </w:rPr>
        <w:t xml:space="preserve"> Policies</w:t>
      </w:r>
      <w:r>
        <w:rPr>
          <w:sz w:val="36"/>
          <w:szCs w:val="36"/>
        </w:rPr>
        <w:t xml:space="preserve"> in the left navigation bar and click on the</w:t>
      </w:r>
      <w:r>
        <w:rPr>
          <w:b/>
          <w:sz w:val="36"/>
          <w:szCs w:val="36"/>
        </w:rPr>
        <w:t xml:space="preserve"> Create Policy </w:t>
      </w:r>
      <w:r>
        <w:rPr>
          <w:sz w:val="36"/>
          <w:szCs w:val="36"/>
        </w:rPr>
        <w:t>button.</w:t>
      </w:r>
    </w:p>
    <w:p w:rsidR="00DF3313" w:rsidRDefault="00DF3313" w:rsidP="00DF3313">
      <w:pPr>
        <w:rPr>
          <w:sz w:val="36"/>
          <w:szCs w:val="36"/>
        </w:rPr>
      </w:pPr>
    </w:p>
    <w:p w:rsidR="00DF3313" w:rsidRDefault="00DF3313" w:rsidP="00DF3313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3241667" cy="1934086"/>
            <wp:effectExtent l="0" t="0" r="0" b="0"/>
            <wp:docPr id="295753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3421" name="Picture 2957534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22" cy="19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D2" w:rsidRDefault="00B92DD2">
      <w:pPr>
        <w:rPr>
          <w:sz w:val="36"/>
          <w:szCs w:val="36"/>
        </w:rPr>
      </w:pPr>
    </w:p>
    <w:p w:rsidR="00CD6DF4" w:rsidRDefault="00B109F0" w:rsidP="00CD6DF4">
      <w:pPr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Choose the </w:t>
      </w:r>
      <w:r>
        <w:rPr>
          <w:b/>
          <w:sz w:val="36"/>
          <w:szCs w:val="36"/>
        </w:rPr>
        <w:t>JSON</w:t>
      </w:r>
      <w:r>
        <w:rPr>
          <w:sz w:val="36"/>
          <w:szCs w:val="36"/>
        </w:rPr>
        <w:t xml:space="preserve"> tab.</w:t>
      </w:r>
    </w:p>
    <w:p w:rsidR="00DF3313" w:rsidRDefault="00DF3313" w:rsidP="00DF3313">
      <w:pPr>
        <w:rPr>
          <w:sz w:val="36"/>
          <w:szCs w:val="36"/>
        </w:rPr>
      </w:pPr>
    </w:p>
    <w:p w:rsidR="00DF3313" w:rsidRDefault="00DF3313" w:rsidP="00DF3313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3991610" cy="1194795"/>
            <wp:effectExtent l="0" t="0" r="0" b="0"/>
            <wp:docPr id="5417094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9478" name="Picture 5417094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81" cy="12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ListParagraph"/>
        <w:rPr>
          <w:bCs/>
          <w:sz w:val="36"/>
          <w:szCs w:val="36"/>
        </w:rPr>
      </w:pPr>
    </w:p>
    <w:p w:rsidR="00B92DD2" w:rsidRPr="00255EC4" w:rsidRDefault="007F7F50">
      <w:pPr>
        <w:pStyle w:val="ListParagraph"/>
        <w:numPr>
          <w:ilvl w:val="0"/>
          <w:numId w:val="31"/>
        </w:numPr>
        <w:rPr>
          <w:sz w:val="36"/>
          <w:szCs w:val="36"/>
        </w:rPr>
      </w:pPr>
      <w:r w:rsidRPr="00255EC4">
        <w:rPr>
          <w:bCs/>
          <w:sz w:val="36"/>
          <w:szCs w:val="36"/>
        </w:rPr>
        <w:t xml:space="preserve">Remove the existing one and add the given </w:t>
      </w:r>
    </w:p>
    <w:p w:rsidR="007F7F50" w:rsidRDefault="007F7F50" w:rsidP="007F7F50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Statement in the editor.</w:t>
      </w:r>
    </w:p>
    <w:p w:rsidR="00DF3313" w:rsidRDefault="00DF3313" w:rsidP="007F7F50">
      <w:pPr>
        <w:pStyle w:val="ListParagraph"/>
        <w:rPr>
          <w:bCs/>
          <w:sz w:val="36"/>
          <w:szCs w:val="36"/>
        </w:rPr>
      </w:pPr>
    </w:p>
    <w:p w:rsidR="00CD6DF4" w:rsidRDefault="00CD6DF4">
      <w:pPr>
        <w:pStyle w:val="ListParagraph"/>
        <w:numPr>
          <w:ilvl w:val="0"/>
          <w:numId w:val="23"/>
        </w:numPr>
        <w:rPr>
          <w:bCs/>
          <w:sz w:val="36"/>
          <w:szCs w:val="36"/>
        </w:rPr>
      </w:pPr>
      <w:r w:rsidRPr="00F3599F">
        <w:rPr>
          <w:bCs/>
          <w:sz w:val="36"/>
          <w:szCs w:val="36"/>
        </w:rPr>
        <w:t>Policy JSON:</w:t>
      </w:r>
    </w:p>
    <w:p w:rsidR="00F3599F" w:rsidRDefault="00F3599F" w:rsidP="00F3599F">
      <w:pPr>
        <w:rPr>
          <w:bCs/>
          <w:sz w:val="36"/>
          <w:szCs w:val="36"/>
        </w:rPr>
      </w:pP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 xml:space="preserve">{ 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"Version":"2012-10-17",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"Statement":[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{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"Effect":"Allow",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"Action":[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   "s3:GetObject"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],</w:t>
      </w:r>
    </w:p>
    <w:p w:rsidR="00F3599F" w:rsidRPr="00F3599F" w:rsidRDefault="00F3599F" w:rsidP="00F3599F">
      <w:pPr>
        <w:rPr>
          <w:b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"Resource":[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   "arn:aws:s3:::mysourcebucket12345/*"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lastRenderedPageBreak/>
        <w:t>          ]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},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{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"Effect":"Allow",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"Action":[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   "s3:PutObject"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],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"Resource":[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   "arn:aws:s3:::mydestinationbucket12345/*"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   ]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   }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   ]</w:t>
      </w:r>
    </w:p>
    <w:p w:rsidR="00F3599F" w:rsidRPr="00F3599F" w:rsidRDefault="00F3599F" w:rsidP="00F3599F">
      <w:pPr>
        <w:rPr>
          <w:b/>
          <w:color w:val="0070C0"/>
          <w:sz w:val="36"/>
          <w:szCs w:val="36"/>
        </w:rPr>
      </w:pPr>
      <w:r w:rsidRPr="00F3599F">
        <w:rPr>
          <w:b/>
          <w:color w:val="0070C0"/>
          <w:sz w:val="36"/>
          <w:szCs w:val="36"/>
        </w:rPr>
        <w:t> }</w:t>
      </w:r>
    </w:p>
    <w:p w:rsidR="00CD6DF4" w:rsidRDefault="00CD6DF4" w:rsidP="00CD6DF4">
      <w:pPr>
        <w:rPr>
          <w:b/>
          <w:sz w:val="36"/>
          <w:szCs w:val="36"/>
        </w:rPr>
      </w:pPr>
    </w:p>
    <w:p w:rsidR="00F3599F" w:rsidRDefault="00F3599F" w:rsidP="00CD6DF4">
      <w:pPr>
        <w:rPr>
          <w:b/>
          <w:sz w:val="36"/>
          <w:szCs w:val="36"/>
        </w:rPr>
      </w:pPr>
    </w:p>
    <w:p w:rsidR="00F3599F" w:rsidRDefault="00F3599F" w:rsidP="00CD6DF4">
      <w:pPr>
        <w:rPr>
          <w:b/>
          <w:sz w:val="36"/>
          <w:szCs w:val="36"/>
        </w:rPr>
      </w:pPr>
    </w:p>
    <w:p w:rsidR="00CD6DF4" w:rsidRDefault="00F3599F" w:rsidP="00CD6DF4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4941570" cy="2622748"/>
            <wp:effectExtent l="0" t="0" r="0" b="0"/>
            <wp:docPr id="2126755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55570" name="Picture 212675557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90" cy="26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rPr>
          <w:b/>
          <w:sz w:val="36"/>
          <w:szCs w:val="36"/>
        </w:rPr>
      </w:pPr>
    </w:p>
    <w:p w:rsidR="00CD6DF4" w:rsidRPr="00CD6DF4" w:rsidRDefault="00CD6DF4">
      <w:pPr>
        <w:pStyle w:val="ListParagraph"/>
        <w:numPr>
          <w:ilvl w:val="0"/>
          <w:numId w:val="11"/>
        </w:numPr>
        <w:rPr>
          <w:b/>
          <w:sz w:val="36"/>
          <w:szCs w:val="36"/>
        </w:rPr>
      </w:pPr>
      <w:r>
        <w:rPr>
          <w:bCs/>
          <w:sz w:val="36"/>
          <w:szCs w:val="36"/>
        </w:rPr>
        <w:t xml:space="preserve">Leave everything as default, click </w:t>
      </w:r>
      <w:r>
        <w:rPr>
          <w:b/>
          <w:sz w:val="36"/>
          <w:szCs w:val="36"/>
        </w:rPr>
        <w:t>Next</w:t>
      </w:r>
      <w:r>
        <w:rPr>
          <w:bCs/>
          <w:sz w:val="36"/>
          <w:szCs w:val="36"/>
        </w:rPr>
        <w:t>.</w:t>
      </w:r>
    </w:p>
    <w:p w:rsidR="00412D8A" w:rsidRDefault="00412D8A" w:rsidP="00412D8A">
      <w:pPr>
        <w:rPr>
          <w:b/>
          <w:sz w:val="36"/>
          <w:szCs w:val="36"/>
        </w:rPr>
      </w:pPr>
    </w:p>
    <w:p w:rsidR="00412D8A" w:rsidRPr="00412D8A" w:rsidRDefault="00412D8A">
      <w:pPr>
        <w:pStyle w:val="ListParagraph"/>
        <w:numPr>
          <w:ilvl w:val="0"/>
          <w:numId w:val="11"/>
        </w:numPr>
        <w:rPr>
          <w:b/>
          <w:sz w:val="36"/>
          <w:szCs w:val="36"/>
        </w:rPr>
      </w:pPr>
      <w:r w:rsidRPr="00412D8A">
        <w:rPr>
          <w:bCs/>
          <w:sz w:val="36"/>
          <w:szCs w:val="36"/>
        </w:rPr>
        <w:t>On Policy Page:</w:t>
      </w:r>
    </w:p>
    <w:p w:rsidR="00412D8A" w:rsidRPr="00412D8A" w:rsidRDefault="00412D8A" w:rsidP="00412D8A">
      <w:pPr>
        <w:rPr>
          <w:b/>
          <w:sz w:val="36"/>
          <w:szCs w:val="36"/>
        </w:rPr>
      </w:pPr>
    </w:p>
    <w:p w:rsidR="00412D8A" w:rsidRDefault="00412D8A">
      <w:pPr>
        <w:pStyle w:val="ListParagraph"/>
        <w:numPr>
          <w:ilvl w:val="0"/>
          <w:numId w:val="11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Enter Policy Name.</w:t>
      </w:r>
    </w:p>
    <w:p w:rsidR="00412D8A" w:rsidRPr="00412D8A" w:rsidRDefault="00412D8A" w:rsidP="00412D8A">
      <w:pPr>
        <w:pStyle w:val="ListParagraph"/>
        <w:rPr>
          <w:bCs/>
          <w:sz w:val="36"/>
          <w:szCs w:val="36"/>
        </w:rPr>
      </w:pPr>
    </w:p>
    <w:p w:rsidR="00412D8A" w:rsidRDefault="00412D8A">
      <w:pPr>
        <w:pStyle w:val="ListParagraph"/>
        <w:numPr>
          <w:ilvl w:val="0"/>
          <w:numId w:val="11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Click </w:t>
      </w:r>
      <w:r>
        <w:rPr>
          <w:b/>
          <w:sz w:val="36"/>
          <w:szCs w:val="36"/>
        </w:rPr>
        <w:t xml:space="preserve">Create </w:t>
      </w:r>
      <w:r w:rsidR="00F3599F">
        <w:rPr>
          <w:b/>
          <w:sz w:val="36"/>
          <w:szCs w:val="36"/>
        </w:rPr>
        <w:t>policy.</w:t>
      </w:r>
    </w:p>
    <w:p w:rsidR="00F3599F" w:rsidRDefault="00F3599F" w:rsidP="00F3599F">
      <w:pPr>
        <w:pStyle w:val="ListParagraph"/>
        <w:rPr>
          <w:bCs/>
          <w:sz w:val="36"/>
          <w:szCs w:val="36"/>
        </w:rPr>
      </w:pPr>
    </w:p>
    <w:p w:rsidR="004239AA" w:rsidRDefault="004239AA" w:rsidP="00F3599F">
      <w:pPr>
        <w:pStyle w:val="ListParagraph"/>
        <w:rPr>
          <w:bCs/>
          <w:sz w:val="36"/>
          <w:szCs w:val="36"/>
        </w:rPr>
      </w:pPr>
    </w:p>
    <w:p w:rsidR="004239AA" w:rsidRPr="00F3599F" w:rsidRDefault="004239AA" w:rsidP="00F3599F">
      <w:pPr>
        <w:pStyle w:val="ListParagraph"/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3721353" cy="1760855"/>
            <wp:effectExtent l="0" t="0" r="0" b="0"/>
            <wp:docPr id="1157596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96039" name="Picture 11575960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557" cy="17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9F" w:rsidRDefault="00F3599F" w:rsidP="004239AA">
      <w:pPr>
        <w:tabs>
          <w:tab w:val="right" w:pos="8910"/>
        </w:tabs>
        <w:rPr>
          <w:bCs/>
          <w:noProof/>
          <w:sz w:val="36"/>
          <w:szCs w:val="36"/>
        </w:rPr>
      </w:pPr>
    </w:p>
    <w:p w:rsidR="00F3599F" w:rsidRPr="00F3599F" w:rsidRDefault="00F3599F" w:rsidP="00F3599F">
      <w:pPr>
        <w:rPr>
          <w:bCs/>
          <w:sz w:val="36"/>
          <w:szCs w:val="36"/>
        </w:rPr>
      </w:pPr>
    </w:p>
    <w:p w:rsidR="00412D8A" w:rsidRPr="00412D8A" w:rsidRDefault="00412D8A" w:rsidP="00412D8A">
      <w:pPr>
        <w:pStyle w:val="ListParagraph"/>
        <w:rPr>
          <w:b/>
          <w:sz w:val="36"/>
          <w:szCs w:val="36"/>
        </w:rPr>
      </w:pPr>
    </w:p>
    <w:p w:rsidR="004239AA" w:rsidRPr="004239AA" w:rsidRDefault="004239AA" w:rsidP="004239AA">
      <w:pPr>
        <w:pStyle w:val="ListParagraph"/>
        <w:ind w:left="1416"/>
        <w:rPr>
          <w:bCs/>
          <w:sz w:val="36"/>
          <w:szCs w:val="36"/>
        </w:rPr>
      </w:pPr>
    </w:p>
    <w:p w:rsidR="00874A23" w:rsidRPr="00874A23" w:rsidRDefault="00874A23" w:rsidP="00874A23">
      <w:pPr>
        <w:rPr>
          <w:bCs/>
          <w:sz w:val="36"/>
          <w:szCs w:val="36"/>
        </w:rPr>
      </w:pPr>
    </w:p>
    <w:p w:rsidR="004239AA" w:rsidRPr="00874A23" w:rsidRDefault="00412D8A">
      <w:pPr>
        <w:pStyle w:val="ListParagraph"/>
        <w:numPr>
          <w:ilvl w:val="0"/>
          <w:numId w:val="24"/>
        </w:numPr>
        <w:rPr>
          <w:bCs/>
          <w:sz w:val="36"/>
          <w:szCs w:val="36"/>
        </w:rPr>
      </w:pPr>
      <w:bookmarkStart w:id="0" w:name="_Hlk169820174"/>
      <w:r w:rsidRPr="00874A23">
        <w:rPr>
          <w:bCs/>
          <w:sz w:val="36"/>
          <w:szCs w:val="36"/>
        </w:rPr>
        <w:t>An IAM Policy is created.</w:t>
      </w:r>
    </w:p>
    <w:bookmarkEnd w:id="0"/>
    <w:p w:rsidR="004239AA" w:rsidRDefault="004239AA" w:rsidP="004239AA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657850" cy="1297305"/>
            <wp:effectExtent l="0" t="0" r="0" b="0"/>
            <wp:docPr id="91452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2830" name="Picture 914528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AA" w:rsidRDefault="004239AA" w:rsidP="004239AA">
      <w:pPr>
        <w:rPr>
          <w:bCs/>
          <w:sz w:val="36"/>
          <w:szCs w:val="36"/>
        </w:rPr>
      </w:pPr>
    </w:p>
    <w:p w:rsidR="004239AA" w:rsidRDefault="004239AA" w:rsidP="004239AA">
      <w:pPr>
        <w:rPr>
          <w:bCs/>
          <w:sz w:val="36"/>
          <w:szCs w:val="36"/>
        </w:rPr>
      </w:pPr>
    </w:p>
    <w:p w:rsidR="004239AA" w:rsidRDefault="004239AA" w:rsidP="004239AA">
      <w:pPr>
        <w:rPr>
          <w:bCs/>
          <w:sz w:val="36"/>
          <w:szCs w:val="36"/>
        </w:rPr>
      </w:pPr>
    </w:p>
    <w:p w:rsidR="004239AA" w:rsidRDefault="004239AA" w:rsidP="004239AA">
      <w:pPr>
        <w:rPr>
          <w:bCs/>
          <w:sz w:val="36"/>
          <w:szCs w:val="36"/>
        </w:rPr>
      </w:pPr>
    </w:p>
    <w:p w:rsidR="00255EC4" w:rsidRDefault="00255EC4" w:rsidP="00412D8A">
      <w:pPr>
        <w:rPr>
          <w:bCs/>
          <w:sz w:val="36"/>
          <w:szCs w:val="36"/>
        </w:rPr>
      </w:pPr>
    </w:p>
    <w:p w:rsidR="00586E3C" w:rsidRPr="004239AA" w:rsidRDefault="00586E3C" w:rsidP="00412D8A">
      <w:pPr>
        <w:rPr>
          <w:bCs/>
          <w:sz w:val="36"/>
          <w:szCs w:val="36"/>
        </w:rPr>
      </w:pPr>
      <w:bookmarkStart w:id="1" w:name="_Hlk169820241"/>
      <w:r w:rsidRPr="004239AA">
        <w:rPr>
          <w:b/>
          <w:sz w:val="48"/>
          <w:szCs w:val="48"/>
          <w:u w:val="single"/>
        </w:rPr>
        <w:t xml:space="preserve">STEP </w:t>
      </w:r>
      <w:r w:rsidR="009547AC">
        <w:rPr>
          <w:b/>
          <w:sz w:val="48"/>
          <w:szCs w:val="48"/>
          <w:u w:val="single"/>
        </w:rPr>
        <w:t>5</w:t>
      </w:r>
      <w:r w:rsidRPr="004239AA">
        <w:rPr>
          <w:b/>
          <w:sz w:val="48"/>
          <w:szCs w:val="48"/>
          <w:u w:val="single"/>
        </w:rPr>
        <w:t>: </w:t>
      </w:r>
    </w:p>
    <w:p w:rsidR="00E971FC" w:rsidRDefault="00586E3C" w:rsidP="00412D8A">
      <w:pPr>
        <w:rPr>
          <w:b/>
          <w:sz w:val="48"/>
          <w:szCs w:val="48"/>
        </w:rPr>
      </w:pPr>
      <w:r w:rsidRPr="00586E3C">
        <w:rPr>
          <w:b/>
          <w:sz w:val="48"/>
          <w:szCs w:val="48"/>
        </w:rPr>
        <w:lastRenderedPageBreak/>
        <w:t>Create an IAM Role</w:t>
      </w:r>
    </w:p>
    <w:p w:rsidR="00586E3C" w:rsidRDefault="00586E3C" w:rsidP="00412D8A">
      <w:pPr>
        <w:rPr>
          <w:b/>
          <w:sz w:val="48"/>
          <w:szCs w:val="48"/>
        </w:rPr>
      </w:pPr>
    </w:p>
    <w:p w:rsidR="00586E3C" w:rsidRDefault="00586E3C">
      <w:pPr>
        <w:pStyle w:val="ListParagraph"/>
        <w:numPr>
          <w:ilvl w:val="0"/>
          <w:numId w:val="12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Click on</w:t>
      </w:r>
      <w:r w:rsidRPr="007A26CC">
        <w:rPr>
          <w:b/>
          <w:sz w:val="36"/>
          <w:szCs w:val="36"/>
        </w:rPr>
        <w:t xml:space="preserve"> Roles</w:t>
      </w:r>
      <w:r>
        <w:rPr>
          <w:bCs/>
          <w:sz w:val="36"/>
          <w:szCs w:val="36"/>
        </w:rPr>
        <w:t xml:space="preserve"> from menu displaying on left side.</w:t>
      </w:r>
    </w:p>
    <w:p w:rsidR="004239AA" w:rsidRDefault="004239AA" w:rsidP="004239AA">
      <w:pPr>
        <w:rPr>
          <w:bCs/>
          <w:sz w:val="36"/>
          <w:szCs w:val="36"/>
        </w:rPr>
      </w:pPr>
    </w:p>
    <w:p w:rsidR="00586E3C" w:rsidRPr="004239AA" w:rsidRDefault="00586E3C">
      <w:pPr>
        <w:pStyle w:val="ListParagraph"/>
        <w:numPr>
          <w:ilvl w:val="0"/>
          <w:numId w:val="12"/>
        </w:numPr>
        <w:rPr>
          <w:bCs/>
          <w:sz w:val="36"/>
          <w:szCs w:val="36"/>
        </w:rPr>
      </w:pPr>
      <w:r w:rsidRPr="004239AA">
        <w:rPr>
          <w:bCs/>
          <w:sz w:val="36"/>
          <w:szCs w:val="36"/>
        </w:rPr>
        <w:t xml:space="preserve">Click on </w:t>
      </w:r>
      <w:r w:rsidRPr="004239AA">
        <w:rPr>
          <w:b/>
          <w:sz w:val="36"/>
          <w:szCs w:val="36"/>
        </w:rPr>
        <w:t xml:space="preserve">Create </w:t>
      </w:r>
      <w:r w:rsidR="007A26CC" w:rsidRPr="004239AA">
        <w:rPr>
          <w:b/>
          <w:sz w:val="36"/>
          <w:szCs w:val="36"/>
          <w:lang w:val="en-IN"/>
        </w:rPr>
        <w:t>role</w:t>
      </w:r>
      <w:r w:rsidR="007A26CC" w:rsidRPr="004239AA">
        <w:rPr>
          <w:bCs/>
          <w:sz w:val="36"/>
          <w:szCs w:val="36"/>
          <w:lang w:val="en-IN"/>
        </w:rPr>
        <w:t xml:space="preserve"> button.</w:t>
      </w:r>
    </w:p>
    <w:p w:rsidR="007A26CC" w:rsidRPr="007A26CC" w:rsidRDefault="007A26CC" w:rsidP="007A26CC">
      <w:pPr>
        <w:pStyle w:val="ListParagraph"/>
        <w:rPr>
          <w:bCs/>
          <w:sz w:val="36"/>
          <w:szCs w:val="36"/>
        </w:rPr>
      </w:pPr>
    </w:p>
    <w:p w:rsidR="007A26CC" w:rsidRDefault="007A26CC">
      <w:pPr>
        <w:pStyle w:val="ListParagraph"/>
        <w:numPr>
          <w:ilvl w:val="0"/>
          <w:numId w:val="12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Search</w:t>
      </w:r>
      <w:r w:rsidRPr="007A26CC">
        <w:rPr>
          <w:b/>
          <w:sz w:val="36"/>
          <w:szCs w:val="36"/>
        </w:rPr>
        <w:t xml:space="preserve"> Lambda</w:t>
      </w:r>
      <w:r>
        <w:rPr>
          <w:bCs/>
          <w:sz w:val="36"/>
          <w:szCs w:val="36"/>
        </w:rPr>
        <w:t xml:space="preserve"> from services list.</w:t>
      </w:r>
    </w:p>
    <w:p w:rsidR="007A26CC" w:rsidRPr="007A26CC" w:rsidRDefault="007A26CC">
      <w:pPr>
        <w:pStyle w:val="ListParagraph"/>
        <w:numPr>
          <w:ilvl w:val="0"/>
          <w:numId w:val="13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From </w:t>
      </w:r>
      <w:r>
        <w:rPr>
          <w:b/>
          <w:sz w:val="36"/>
          <w:szCs w:val="36"/>
        </w:rPr>
        <w:t xml:space="preserve">Trusted Entity Type : </w:t>
      </w:r>
      <w:r>
        <w:rPr>
          <w:bCs/>
          <w:sz w:val="36"/>
          <w:szCs w:val="36"/>
        </w:rPr>
        <w:t xml:space="preserve">Select </w:t>
      </w:r>
      <w:r>
        <w:rPr>
          <w:b/>
          <w:sz w:val="36"/>
          <w:szCs w:val="36"/>
        </w:rPr>
        <w:t>AWS Service.</w:t>
      </w:r>
    </w:p>
    <w:p w:rsidR="00F23786" w:rsidRPr="00F23786" w:rsidRDefault="00F23786">
      <w:pPr>
        <w:pStyle w:val="ListParagraph"/>
        <w:numPr>
          <w:ilvl w:val="0"/>
          <w:numId w:val="13"/>
        </w:numPr>
        <w:rPr>
          <w:b/>
          <w:sz w:val="36"/>
          <w:szCs w:val="36"/>
        </w:rPr>
      </w:pPr>
      <w:r w:rsidRPr="00F23786">
        <w:rPr>
          <w:bCs/>
          <w:sz w:val="36"/>
          <w:szCs w:val="36"/>
        </w:rPr>
        <w:t>From</w:t>
      </w:r>
      <w:r w:rsidRPr="00F23786">
        <w:rPr>
          <w:b/>
          <w:sz w:val="36"/>
          <w:szCs w:val="36"/>
        </w:rPr>
        <w:t xml:space="preserve"> Use case: </w:t>
      </w:r>
      <w:r w:rsidRPr="00F23786">
        <w:rPr>
          <w:bCs/>
          <w:sz w:val="36"/>
          <w:szCs w:val="36"/>
        </w:rPr>
        <w:t>Select</w:t>
      </w:r>
      <w:r w:rsidRPr="00F23786">
        <w:rPr>
          <w:b/>
          <w:sz w:val="36"/>
          <w:szCs w:val="36"/>
        </w:rPr>
        <w:t xml:space="preserve"> Lambda</w:t>
      </w:r>
      <w:r>
        <w:rPr>
          <w:b/>
          <w:sz w:val="36"/>
          <w:szCs w:val="36"/>
        </w:rPr>
        <w:t>.</w:t>
      </w:r>
    </w:p>
    <w:p w:rsidR="007A26CC" w:rsidRPr="004239AA" w:rsidRDefault="00F23786">
      <w:pPr>
        <w:pStyle w:val="ListParagraph"/>
        <w:numPr>
          <w:ilvl w:val="0"/>
          <w:numId w:val="13"/>
        </w:numPr>
        <w:rPr>
          <w:bCs/>
          <w:sz w:val="36"/>
          <w:szCs w:val="36"/>
        </w:rPr>
      </w:pPr>
      <w:r w:rsidRPr="00F23786">
        <w:rPr>
          <w:bCs/>
          <w:sz w:val="36"/>
          <w:szCs w:val="36"/>
        </w:rPr>
        <w:t>Click on</w:t>
      </w:r>
      <w:r w:rsidRPr="00F23786">
        <w:rPr>
          <w:b/>
          <w:sz w:val="36"/>
          <w:szCs w:val="36"/>
        </w:rPr>
        <w:t xml:space="preserve">Next </w:t>
      </w:r>
      <w:r>
        <w:rPr>
          <w:b/>
          <w:sz w:val="36"/>
          <w:szCs w:val="36"/>
        </w:rPr>
        <w:t>.</w:t>
      </w:r>
    </w:p>
    <w:p w:rsidR="004239AA" w:rsidRDefault="004239AA" w:rsidP="004239AA">
      <w:pPr>
        <w:rPr>
          <w:bCs/>
          <w:sz w:val="36"/>
          <w:szCs w:val="36"/>
        </w:rPr>
      </w:pPr>
    </w:p>
    <w:p w:rsidR="004239AA" w:rsidRPr="004239AA" w:rsidRDefault="004239AA" w:rsidP="004239AA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3786717" cy="2625202"/>
            <wp:effectExtent l="0" t="0" r="0" b="0"/>
            <wp:docPr id="19958196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9635" name="Picture 19958196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769" cy="26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C4" w:rsidRDefault="00255EC4" w:rsidP="00255EC4">
      <w:pPr>
        <w:rPr>
          <w:bCs/>
          <w:sz w:val="36"/>
          <w:szCs w:val="36"/>
        </w:rPr>
      </w:pPr>
    </w:p>
    <w:p w:rsidR="00F23786" w:rsidRPr="00255EC4" w:rsidRDefault="00F23786">
      <w:pPr>
        <w:pStyle w:val="ListParagraph"/>
        <w:numPr>
          <w:ilvl w:val="0"/>
          <w:numId w:val="32"/>
        </w:numPr>
        <w:rPr>
          <w:bCs/>
          <w:sz w:val="36"/>
          <w:szCs w:val="36"/>
        </w:rPr>
      </w:pPr>
      <w:r w:rsidRPr="00255EC4">
        <w:rPr>
          <w:bCs/>
          <w:sz w:val="36"/>
          <w:szCs w:val="36"/>
        </w:rPr>
        <w:t xml:space="preserve">Select the created policy and click on </w:t>
      </w:r>
      <w:r w:rsidRPr="00255EC4">
        <w:rPr>
          <w:b/>
          <w:sz w:val="36"/>
          <w:szCs w:val="36"/>
        </w:rPr>
        <w:t>Next.</w:t>
      </w:r>
    </w:p>
    <w:p w:rsidR="00F23786" w:rsidRPr="00F23786" w:rsidRDefault="00F23786" w:rsidP="00F23786">
      <w:pPr>
        <w:pStyle w:val="ListParagraph"/>
        <w:rPr>
          <w:bCs/>
          <w:sz w:val="36"/>
          <w:szCs w:val="36"/>
        </w:rPr>
      </w:pPr>
    </w:p>
    <w:p w:rsidR="00F23786" w:rsidRDefault="00F23786">
      <w:pPr>
        <w:pStyle w:val="ListParagraph"/>
        <w:numPr>
          <w:ilvl w:val="0"/>
          <w:numId w:val="14"/>
        </w:numPr>
        <w:rPr>
          <w:bCs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Role Name: </w:t>
      </w:r>
      <w:r>
        <w:rPr>
          <w:bCs/>
          <w:sz w:val="36"/>
          <w:szCs w:val="36"/>
        </w:rPr>
        <w:t xml:space="preserve">Enter </w:t>
      </w:r>
      <w:proofErr w:type="spellStart"/>
      <w:r w:rsidR="009B42A3">
        <w:rPr>
          <w:b/>
          <w:sz w:val="36"/>
          <w:szCs w:val="36"/>
        </w:rPr>
        <w:t>jgrole</w:t>
      </w:r>
      <w:proofErr w:type="spellEnd"/>
      <w:r w:rsidR="009B42A3">
        <w:rPr>
          <w:bCs/>
          <w:sz w:val="36"/>
          <w:szCs w:val="36"/>
        </w:rPr>
        <w:t>.</w:t>
      </w:r>
    </w:p>
    <w:p w:rsidR="009B42A3" w:rsidRPr="009B42A3" w:rsidRDefault="009B42A3" w:rsidP="009B42A3">
      <w:pPr>
        <w:pStyle w:val="ListParagraph"/>
        <w:rPr>
          <w:bCs/>
          <w:sz w:val="36"/>
          <w:szCs w:val="36"/>
        </w:rPr>
      </w:pPr>
    </w:p>
    <w:p w:rsidR="009B42A3" w:rsidRPr="009B42A3" w:rsidRDefault="009B42A3" w:rsidP="009B42A3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3958884" cy="1615545"/>
            <wp:effectExtent l="0" t="0" r="0" b="0"/>
            <wp:docPr id="6614794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79409" name="Picture 66147940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60" cy="162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6" w:rsidRPr="00F23786" w:rsidRDefault="00F23786" w:rsidP="00F23786">
      <w:pPr>
        <w:pStyle w:val="ListParagraph"/>
        <w:rPr>
          <w:bCs/>
          <w:sz w:val="36"/>
          <w:szCs w:val="36"/>
        </w:rPr>
      </w:pPr>
    </w:p>
    <w:p w:rsidR="009B42A3" w:rsidRPr="009B42A3" w:rsidRDefault="00F23786">
      <w:pPr>
        <w:pStyle w:val="ListParagraph"/>
        <w:numPr>
          <w:ilvl w:val="0"/>
          <w:numId w:val="14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Click on the </w:t>
      </w:r>
      <w:r>
        <w:rPr>
          <w:b/>
          <w:sz w:val="36"/>
          <w:szCs w:val="36"/>
        </w:rPr>
        <w:t>Create Role.</w:t>
      </w:r>
    </w:p>
    <w:p w:rsidR="009B42A3" w:rsidRDefault="009B42A3" w:rsidP="009B42A3">
      <w:pPr>
        <w:pStyle w:val="ListParagraph"/>
        <w:rPr>
          <w:bCs/>
          <w:sz w:val="36"/>
          <w:szCs w:val="36"/>
        </w:rPr>
      </w:pPr>
    </w:p>
    <w:p w:rsidR="009B42A3" w:rsidRPr="009B42A3" w:rsidRDefault="009B42A3" w:rsidP="009B42A3">
      <w:pPr>
        <w:pStyle w:val="ListParagraph"/>
        <w:rPr>
          <w:bCs/>
          <w:sz w:val="36"/>
          <w:szCs w:val="36"/>
        </w:rPr>
      </w:pPr>
    </w:p>
    <w:p w:rsidR="00F23786" w:rsidRPr="009B42A3" w:rsidRDefault="009B42A3" w:rsidP="009B42A3">
      <w:pPr>
        <w:ind w:left="360"/>
        <w:rPr>
          <w:bCs/>
          <w:sz w:val="36"/>
          <w:szCs w:val="36"/>
        </w:rPr>
      </w:pPr>
      <w:r>
        <w:rPr>
          <w:noProof/>
          <w:lang w:val="en-US" w:eastAsia="en-US"/>
        </w:rPr>
        <w:drawing>
          <wp:inline distT="0" distB="0" distL="0" distR="0">
            <wp:extent cx="3853869" cy="1201145"/>
            <wp:effectExtent l="0" t="0" r="0" b="0"/>
            <wp:docPr id="2059327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771" name="Picture 2059327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06" cy="12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6" w:rsidRDefault="00F23786" w:rsidP="00F23786">
      <w:pPr>
        <w:rPr>
          <w:bCs/>
          <w:sz w:val="36"/>
          <w:szCs w:val="36"/>
        </w:rPr>
      </w:pPr>
    </w:p>
    <w:p w:rsidR="00F23786" w:rsidRDefault="00F23786">
      <w:pPr>
        <w:pStyle w:val="ListParagraph"/>
        <w:numPr>
          <w:ilvl w:val="0"/>
          <w:numId w:val="15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IAM Role is created successfully.</w:t>
      </w:r>
    </w:p>
    <w:bookmarkEnd w:id="1"/>
    <w:p w:rsidR="00F23786" w:rsidRDefault="00F23786" w:rsidP="00F23786">
      <w:pPr>
        <w:rPr>
          <w:bCs/>
          <w:sz w:val="36"/>
          <w:szCs w:val="36"/>
        </w:rPr>
      </w:pPr>
    </w:p>
    <w:p w:rsidR="00F23786" w:rsidRDefault="00F23786" w:rsidP="00F23786">
      <w:pPr>
        <w:rPr>
          <w:bCs/>
          <w:sz w:val="36"/>
          <w:szCs w:val="36"/>
        </w:rPr>
      </w:pPr>
    </w:p>
    <w:p w:rsidR="00255EC4" w:rsidRDefault="00255EC4" w:rsidP="00F23786">
      <w:pPr>
        <w:rPr>
          <w:bCs/>
          <w:sz w:val="36"/>
          <w:szCs w:val="36"/>
        </w:rPr>
      </w:pPr>
    </w:p>
    <w:p w:rsidR="00F23786" w:rsidRPr="009B42A3" w:rsidRDefault="002D6BCB" w:rsidP="00F23786">
      <w:pPr>
        <w:rPr>
          <w:b/>
          <w:sz w:val="48"/>
          <w:szCs w:val="48"/>
          <w:u w:val="single"/>
        </w:rPr>
      </w:pPr>
      <w:r w:rsidRPr="009B42A3">
        <w:rPr>
          <w:b/>
          <w:sz w:val="48"/>
          <w:szCs w:val="48"/>
          <w:u w:val="single"/>
        </w:rPr>
        <w:t xml:space="preserve">STEP </w:t>
      </w:r>
      <w:r w:rsidR="009547AC">
        <w:rPr>
          <w:b/>
          <w:sz w:val="48"/>
          <w:szCs w:val="48"/>
          <w:u w:val="single"/>
        </w:rPr>
        <w:t>6</w:t>
      </w:r>
      <w:r w:rsidRPr="009B42A3">
        <w:rPr>
          <w:b/>
          <w:sz w:val="48"/>
          <w:szCs w:val="48"/>
          <w:u w:val="single"/>
        </w:rPr>
        <w:t>:</w:t>
      </w:r>
    </w:p>
    <w:p w:rsidR="002D6BCB" w:rsidRPr="002D6BCB" w:rsidRDefault="00B472F8" w:rsidP="00F23786">
      <w:pPr>
        <w:rPr>
          <w:b/>
          <w:sz w:val="48"/>
          <w:szCs w:val="48"/>
        </w:rPr>
      </w:pPr>
      <w:r>
        <w:rPr>
          <w:b/>
          <w:sz w:val="48"/>
          <w:szCs w:val="48"/>
        </w:rPr>
        <w:t>Create A</w:t>
      </w:r>
      <w:r w:rsidR="002D6BCB">
        <w:rPr>
          <w:b/>
          <w:sz w:val="48"/>
          <w:szCs w:val="48"/>
        </w:rPr>
        <w:t xml:space="preserve">  Lambda  Function</w:t>
      </w:r>
    </w:p>
    <w:p w:rsidR="00F23786" w:rsidRPr="00F23786" w:rsidRDefault="00F23786" w:rsidP="00F23786">
      <w:pPr>
        <w:rPr>
          <w:bCs/>
          <w:sz w:val="36"/>
          <w:szCs w:val="36"/>
        </w:rPr>
      </w:pPr>
    </w:p>
    <w:p w:rsidR="002D6BCB" w:rsidRDefault="002D6BCB">
      <w:pPr>
        <w:pStyle w:val="ListParagraph"/>
        <w:numPr>
          <w:ilvl w:val="0"/>
          <w:numId w:val="16"/>
        </w:numPr>
        <w:rPr>
          <w:bCs/>
          <w:sz w:val="36"/>
          <w:szCs w:val="36"/>
        </w:rPr>
      </w:pPr>
      <w:r w:rsidRPr="002D6BCB">
        <w:rPr>
          <w:bCs/>
          <w:sz w:val="36"/>
          <w:szCs w:val="36"/>
        </w:rPr>
        <w:t>You should be in the </w:t>
      </w:r>
      <w:r w:rsidRPr="002D6BCB">
        <w:rPr>
          <w:b/>
          <w:sz w:val="36"/>
          <w:szCs w:val="36"/>
        </w:rPr>
        <w:t>US East (N. Virginia)</w:t>
      </w:r>
      <w:r w:rsidRPr="002D6BCB">
        <w:rPr>
          <w:bCs/>
          <w:sz w:val="36"/>
          <w:szCs w:val="36"/>
        </w:rPr>
        <w:t> region.</w:t>
      </w:r>
    </w:p>
    <w:p w:rsidR="002D6BCB" w:rsidRPr="002D6BCB" w:rsidRDefault="002D6BCB" w:rsidP="002D6BCB">
      <w:pPr>
        <w:rPr>
          <w:bCs/>
          <w:sz w:val="36"/>
          <w:szCs w:val="36"/>
        </w:rPr>
      </w:pPr>
    </w:p>
    <w:p w:rsidR="002D6BCB" w:rsidRPr="009B42A3" w:rsidRDefault="002D6BCB">
      <w:pPr>
        <w:pStyle w:val="ListParagraph"/>
        <w:numPr>
          <w:ilvl w:val="0"/>
          <w:numId w:val="16"/>
        </w:numPr>
        <w:rPr>
          <w:bCs/>
          <w:sz w:val="36"/>
          <w:szCs w:val="36"/>
        </w:rPr>
      </w:pPr>
      <w:r w:rsidRPr="002D6BCB">
        <w:rPr>
          <w:bCs/>
          <w:sz w:val="36"/>
          <w:szCs w:val="36"/>
        </w:rPr>
        <w:t>Go to the</w:t>
      </w:r>
      <w:r w:rsidRPr="00627660">
        <w:rPr>
          <w:b/>
          <w:sz w:val="36"/>
          <w:szCs w:val="36"/>
        </w:rPr>
        <w:t xml:space="preserve"> Services</w:t>
      </w:r>
      <w:r w:rsidRPr="002D6BCB">
        <w:rPr>
          <w:bCs/>
          <w:sz w:val="36"/>
          <w:szCs w:val="36"/>
        </w:rPr>
        <w:t> menu and click on </w:t>
      </w:r>
      <w:r w:rsidRPr="00627660">
        <w:rPr>
          <w:b/>
          <w:sz w:val="36"/>
          <w:szCs w:val="36"/>
        </w:rPr>
        <w:t>Lambda .</w:t>
      </w:r>
    </w:p>
    <w:p w:rsidR="009B42A3" w:rsidRPr="009B42A3" w:rsidRDefault="009B42A3" w:rsidP="009B42A3">
      <w:pPr>
        <w:pStyle w:val="ListParagraph"/>
        <w:rPr>
          <w:bCs/>
          <w:sz w:val="36"/>
          <w:szCs w:val="36"/>
        </w:rPr>
      </w:pPr>
    </w:p>
    <w:p w:rsidR="009B42A3" w:rsidRDefault="009B42A3" w:rsidP="009B42A3">
      <w:pPr>
        <w:pStyle w:val="ListParagraph"/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4463839" cy="2587624"/>
            <wp:effectExtent l="0" t="0" r="0" b="0"/>
            <wp:docPr id="15643227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22796" name="Picture 15643227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01" cy="26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CB" w:rsidRPr="002D6BCB" w:rsidRDefault="002D6BCB" w:rsidP="002D6BCB">
      <w:pPr>
        <w:pStyle w:val="ListParagraph"/>
        <w:rPr>
          <w:bCs/>
          <w:sz w:val="36"/>
          <w:szCs w:val="36"/>
        </w:rPr>
      </w:pPr>
    </w:p>
    <w:p w:rsidR="009B42A3" w:rsidRDefault="009B42A3" w:rsidP="009B42A3">
      <w:pPr>
        <w:pStyle w:val="ListParagraph"/>
        <w:rPr>
          <w:bCs/>
          <w:sz w:val="36"/>
          <w:szCs w:val="36"/>
        </w:rPr>
      </w:pPr>
    </w:p>
    <w:p w:rsidR="002D6BCB" w:rsidRDefault="002D6BCB">
      <w:pPr>
        <w:pStyle w:val="ListParagraph"/>
        <w:numPr>
          <w:ilvl w:val="0"/>
          <w:numId w:val="16"/>
        </w:numPr>
        <w:rPr>
          <w:bCs/>
          <w:sz w:val="36"/>
          <w:szCs w:val="36"/>
        </w:rPr>
      </w:pPr>
      <w:r w:rsidRPr="002D6BCB">
        <w:rPr>
          <w:bCs/>
          <w:sz w:val="36"/>
          <w:szCs w:val="36"/>
        </w:rPr>
        <w:t>Click on the </w:t>
      </w:r>
      <w:r w:rsidRPr="00627660">
        <w:rPr>
          <w:b/>
          <w:sz w:val="36"/>
          <w:szCs w:val="36"/>
        </w:rPr>
        <w:t>Create a function</w:t>
      </w:r>
      <w:r w:rsidRPr="002D6BCB">
        <w:rPr>
          <w:bCs/>
          <w:sz w:val="36"/>
          <w:szCs w:val="36"/>
        </w:rPr>
        <w:t> button.</w:t>
      </w:r>
    </w:p>
    <w:p w:rsidR="009B42A3" w:rsidRDefault="009B42A3" w:rsidP="009B42A3">
      <w:pPr>
        <w:pStyle w:val="ListParagraph"/>
        <w:rPr>
          <w:bCs/>
          <w:sz w:val="36"/>
          <w:szCs w:val="36"/>
        </w:rPr>
      </w:pPr>
    </w:p>
    <w:p w:rsidR="009B42A3" w:rsidRPr="002D6BCB" w:rsidRDefault="009B42A3" w:rsidP="009B42A3">
      <w:pPr>
        <w:pStyle w:val="ListParagraph"/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3915706" cy="2870200"/>
            <wp:effectExtent l="0" t="0" r="0" b="0"/>
            <wp:docPr id="1070903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379" name="Picture 10709037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746" cy="28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CB" w:rsidRDefault="002D6BCB" w:rsidP="002D6BCB">
      <w:pPr>
        <w:pStyle w:val="ListParagraph"/>
        <w:rPr>
          <w:bCs/>
          <w:sz w:val="36"/>
          <w:szCs w:val="36"/>
        </w:rPr>
      </w:pPr>
    </w:p>
    <w:p w:rsidR="002D6BCB" w:rsidRPr="00627660" w:rsidRDefault="002D6BCB">
      <w:pPr>
        <w:pStyle w:val="ListParagraph"/>
        <w:numPr>
          <w:ilvl w:val="0"/>
          <w:numId w:val="16"/>
        </w:numPr>
        <w:rPr>
          <w:bCs/>
          <w:sz w:val="36"/>
          <w:szCs w:val="36"/>
        </w:rPr>
      </w:pPr>
      <w:r w:rsidRPr="00627660">
        <w:rPr>
          <w:bCs/>
          <w:sz w:val="36"/>
          <w:szCs w:val="36"/>
        </w:rPr>
        <w:t xml:space="preserve">Choose </w:t>
      </w:r>
      <w:r w:rsidRPr="00627660">
        <w:rPr>
          <w:b/>
          <w:sz w:val="36"/>
          <w:szCs w:val="36"/>
        </w:rPr>
        <w:t>Author from scratch</w:t>
      </w:r>
    </w:p>
    <w:p w:rsidR="002D6BCB" w:rsidRPr="002D6BCB" w:rsidRDefault="002D6BCB">
      <w:pPr>
        <w:pStyle w:val="ListParagraph"/>
        <w:numPr>
          <w:ilvl w:val="0"/>
          <w:numId w:val="17"/>
        </w:numPr>
        <w:rPr>
          <w:bCs/>
          <w:sz w:val="36"/>
          <w:szCs w:val="36"/>
        </w:rPr>
      </w:pPr>
      <w:r w:rsidRPr="00627660">
        <w:rPr>
          <w:b/>
          <w:sz w:val="36"/>
          <w:szCs w:val="36"/>
        </w:rPr>
        <w:t>Function name :</w:t>
      </w:r>
      <w:r w:rsidRPr="002D6BCB">
        <w:rPr>
          <w:bCs/>
          <w:sz w:val="36"/>
          <w:szCs w:val="36"/>
        </w:rPr>
        <w:t xml:space="preserve"> Enter mylambdafunction</w:t>
      </w:r>
    </w:p>
    <w:p w:rsidR="00F23786" w:rsidRDefault="002D6BCB">
      <w:pPr>
        <w:pStyle w:val="ListParagraph"/>
        <w:numPr>
          <w:ilvl w:val="0"/>
          <w:numId w:val="17"/>
        </w:numPr>
        <w:rPr>
          <w:bCs/>
          <w:sz w:val="36"/>
          <w:szCs w:val="36"/>
        </w:rPr>
      </w:pPr>
      <w:r w:rsidRPr="00627660">
        <w:rPr>
          <w:b/>
          <w:sz w:val="36"/>
          <w:szCs w:val="36"/>
        </w:rPr>
        <w:t>Runtime:</w:t>
      </w:r>
      <w:r w:rsidRPr="002D6BCB">
        <w:rPr>
          <w:bCs/>
          <w:sz w:val="36"/>
          <w:szCs w:val="36"/>
        </w:rPr>
        <w:t xml:space="preserve"> Select Node.js 16x</w:t>
      </w:r>
    </w:p>
    <w:p w:rsidR="00627660" w:rsidRDefault="00627660" w:rsidP="00627660">
      <w:pPr>
        <w:ind w:left="720"/>
        <w:rPr>
          <w:sz w:val="36"/>
          <w:szCs w:val="36"/>
        </w:rPr>
      </w:pPr>
    </w:p>
    <w:p w:rsidR="009B42A3" w:rsidRPr="009B42A3" w:rsidRDefault="00627660">
      <w:pPr>
        <w:pStyle w:val="ListParagraph"/>
        <w:numPr>
          <w:ilvl w:val="0"/>
          <w:numId w:val="18"/>
        </w:numPr>
        <w:rPr>
          <w:b/>
          <w:bCs/>
          <w:sz w:val="36"/>
          <w:szCs w:val="36"/>
        </w:rPr>
      </w:pPr>
      <w:r w:rsidRPr="00C40996">
        <w:rPr>
          <w:sz w:val="36"/>
          <w:szCs w:val="36"/>
        </w:rPr>
        <w:t xml:space="preserve">Click on the </w:t>
      </w:r>
      <w:r w:rsidR="00C40996" w:rsidRPr="00C40996">
        <w:rPr>
          <w:b/>
          <w:bCs/>
          <w:sz w:val="36"/>
          <w:szCs w:val="36"/>
        </w:rPr>
        <w:t>Change</w:t>
      </w:r>
      <w:r w:rsidRPr="00C40996">
        <w:rPr>
          <w:b/>
          <w:bCs/>
          <w:sz w:val="36"/>
          <w:szCs w:val="36"/>
        </w:rPr>
        <w:t xml:space="preserve"> default exe</w:t>
      </w:r>
      <w:r w:rsidR="00C40996" w:rsidRPr="00C40996">
        <w:rPr>
          <w:b/>
          <w:bCs/>
          <w:sz w:val="36"/>
          <w:szCs w:val="36"/>
        </w:rPr>
        <w:t>cution role</w:t>
      </w:r>
      <w:r w:rsidR="00C40996">
        <w:rPr>
          <w:sz w:val="36"/>
          <w:szCs w:val="36"/>
        </w:rPr>
        <w:t>.</w:t>
      </w:r>
    </w:p>
    <w:p w:rsidR="00C40996" w:rsidRDefault="00C40996" w:rsidP="00C40996">
      <w:pPr>
        <w:rPr>
          <w:b/>
          <w:bCs/>
          <w:sz w:val="36"/>
          <w:szCs w:val="36"/>
        </w:rPr>
      </w:pPr>
    </w:p>
    <w:p w:rsidR="00C40996" w:rsidRPr="00C40996" w:rsidRDefault="00C40996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C40996">
        <w:rPr>
          <w:sz w:val="36"/>
          <w:szCs w:val="36"/>
        </w:rPr>
        <w:t>Select an existing execution role.</w:t>
      </w:r>
    </w:p>
    <w:p w:rsidR="00C40996" w:rsidRDefault="00C40996" w:rsidP="00C40996">
      <w:pPr>
        <w:rPr>
          <w:sz w:val="36"/>
          <w:szCs w:val="36"/>
        </w:rPr>
      </w:pPr>
    </w:p>
    <w:p w:rsidR="00C40996" w:rsidRDefault="00C40996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C40996">
        <w:rPr>
          <w:sz w:val="36"/>
          <w:szCs w:val="36"/>
        </w:rPr>
        <w:t>Select your existing role from the list.</w:t>
      </w:r>
    </w:p>
    <w:p w:rsidR="000A50BC" w:rsidRPr="000A50BC" w:rsidRDefault="000A50BC" w:rsidP="000A50BC">
      <w:pPr>
        <w:pStyle w:val="ListParagraph"/>
        <w:rPr>
          <w:sz w:val="36"/>
          <w:szCs w:val="36"/>
        </w:rPr>
      </w:pPr>
    </w:p>
    <w:p w:rsidR="000A50BC" w:rsidRDefault="009B42A3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Lambda Function created successfully.</w:t>
      </w:r>
    </w:p>
    <w:p w:rsidR="009B42A3" w:rsidRPr="009B42A3" w:rsidRDefault="009B42A3" w:rsidP="009B42A3">
      <w:pPr>
        <w:pStyle w:val="ListParagraph"/>
        <w:rPr>
          <w:sz w:val="36"/>
          <w:szCs w:val="36"/>
        </w:rPr>
      </w:pPr>
    </w:p>
    <w:p w:rsidR="009B42A3" w:rsidRDefault="009B42A3" w:rsidP="009B42A3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4529667" cy="2102151"/>
            <wp:effectExtent l="0" t="0" r="0" b="0"/>
            <wp:docPr id="6219760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76001" name="Picture 62197600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45" cy="21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F8" w:rsidRDefault="00B472F8" w:rsidP="009B42A3">
      <w:pPr>
        <w:rPr>
          <w:sz w:val="36"/>
          <w:szCs w:val="36"/>
        </w:rPr>
      </w:pPr>
    </w:p>
    <w:p w:rsidR="00B472F8" w:rsidRDefault="00B472F8" w:rsidP="009B42A3">
      <w:pPr>
        <w:rPr>
          <w:sz w:val="36"/>
          <w:szCs w:val="36"/>
        </w:rPr>
      </w:pPr>
    </w:p>
    <w:p w:rsidR="00B472F8" w:rsidRPr="00B472F8" w:rsidRDefault="00B472F8" w:rsidP="00B472F8">
      <w:pPr>
        <w:rPr>
          <w:b/>
          <w:sz w:val="48"/>
          <w:szCs w:val="48"/>
          <w:u w:val="single"/>
        </w:rPr>
      </w:pPr>
      <w:r w:rsidRPr="00B472F8">
        <w:rPr>
          <w:b/>
          <w:sz w:val="48"/>
          <w:szCs w:val="48"/>
          <w:u w:val="single"/>
        </w:rPr>
        <w:t xml:space="preserve">STEP </w:t>
      </w:r>
      <w:r w:rsidR="009547AC">
        <w:rPr>
          <w:b/>
          <w:sz w:val="48"/>
          <w:szCs w:val="48"/>
          <w:u w:val="single"/>
        </w:rPr>
        <w:t>7</w:t>
      </w:r>
      <w:r w:rsidRPr="00B472F8">
        <w:rPr>
          <w:b/>
          <w:sz w:val="48"/>
          <w:szCs w:val="48"/>
          <w:u w:val="single"/>
        </w:rPr>
        <w:t>:</w:t>
      </w:r>
    </w:p>
    <w:p w:rsidR="00B472F8" w:rsidRPr="00B472F8" w:rsidRDefault="00B472F8" w:rsidP="009B42A3">
      <w:pPr>
        <w:rPr>
          <w:b/>
          <w:sz w:val="48"/>
          <w:szCs w:val="48"/>
        </w:rPr>
      </w:pPr>
      <w:r w:rsidRPr="00B472F8">
        <w:rPr>
          <w:b/>
          <w:sz w:val="48"/>
          <w:szCs w:val="48"/>
        </w:rPr>
        <w:t>Adding Code to the Function</w:t>
      </w:r>
    </w:p>
    <w:p w:rsidR="00B472F8" w:rsidRDefault="00B472F8" w:rsidP="009B42A3">
      <w:pPr>
        <w:rPr>
          <w:sz w:val="36"/>
          <w:szCs w:val="36"/>
        </w:rPr>
      </w:pPr>
    </w:p>
    <w:p w:rsidR="00F466E4" w:rsidRPr="00255EC4" w:rsidRDefault="00B472F8">
      <w:pPr>
        <w:pStyle w:val="ListParagraph"/>
        <w:numPr>
          <w:ilvl w:val="0"/>
          <w:numId w:val="33"/>
        </w:numPr>
        <w:rPr>
          <w:sz w:val="36"/>
          <w:szCs w:val="36"/>
        </w:rPr>
      </w:pPr>
      <w:r w:rsidRPr="00255EC4">
        <w:rPr>
          <w:sz w:val="36"/>
          <w:szCs w:val="36"/>
        </w:rPr>
        <w:t>Go the</w:t>
      </w:r>
      <w:r w:rsidRPr="00255EC4">
        <w:rPr>
          <w:b/>
          <w:bCs/>
          <w:sz w:val="36"/>
          <w:szCs w:val="36"/>
        </w:rPr>
        <w:t xml:space="preserve"> Code</w:t>
      </w:r>
      <w:r w:rsidRPr="00255EC4">
        <w:rPr>
          <w:sz w:val="36"/>
          <w:szCs w:val="36"/>
        </w:rPr>
        <w:t xml:space="preserve"> option.</w:t>
      </w:r>
    </w:p>
    <w:p w:rsidR="00B472F8" w:rsidRDefault="00B472F8" w:rsidP="00B472F8">
      <w:pPr>
        <w:pStyle w:val="ListParagraph"/>
        <w:rPr>
          <w:sz w:val="36"/>
          <w:szCs w:val="36"/>
        </w:rPr>
      </w:pPr>
    </w:p>
    <w:p w:rsidR="003E7B24" w:rsidRDefault="003E7B24" w:rsidP="00B472F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3265914" cy="1114296"/>
            <wp:effectExtent l="0" t="0" r="0" b="0"/>
            <wp:docPr id="949024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24590" name="Picture 94902459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57" cy="11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24" w:rsidRPr="00B472F8" w:rsidRDefault="003E7B24" w:rsidP="00B472F8">
      <w:pPr>
        <w:pStyle w:val="ListParagraph"/>
        <w:rPr>
          <w:sz w:val="36"/>
          <w:szCs w:val="36"/>
        </w:rPr>
      </w:pPr>
    </w:p>
    <w:p w:rsidR="00B472F8" w:rsidRPr="00B472F8" w:rsidRDefault="00B472F8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Then click on the </w:t>
      </w:r>
      <w:r w:rsidRPr="00B472F8">
        <w:rPr>
          <w:b/>
          <w:bCs/>
          <w:sz w:val="36"/>
          <w:szCs w:val="36"/>
        </w:rPr>
        <w:t>Upload</w:t>
      </w:r>
      <w:r>
        <w:rPr>
          <w:sz w:val="36"/>
          <w:szCs w:val="36"/>
        </w:rPr>
        <w:t xml:space="preserve"> option and select </w:t>
      </w:r>
      <w:r w:rsidRPr="00B472F8">
        <w:rPr>
          <w:b/>
          <w:bCs/>
          <w:sz w:val="36"/>
          <w:szCs w:val="36"/>
        </w:rPr>
        <w:t>.zip file.</w:t>
      </w:r>
    </w:p>
    <w:p w:rsidR="003E7B24" w:rsidRDefault="003E7B24" w:rsidP="003E7B24">
      <w:pPr>
        <w:ind w:left="360"/>
        <w:rPr>
          <w:sz w:val="36"/>
          <w:szCs w:val="36"/>
        </w:rPr>
      </w:pPr>
    </w:p>
    <w:p w:rsidR="003E7B24" w:rsidRDefault="003E7B24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 xml:space="preserve">Upload the file </w:t>
      </w:r>
      <w:r w:rsidRPr="003E7B24">
        <w:rPr>
          <w:b/>
          <w:bCs/>
          <w:sz w:val="36"/>
          <w:szCs w:val="36"/>
        </w:rPr>
        <w:t>function.zip</w:t>
      </w:r>
      <w:r>
        <w:rPr>
          <w:sz w:val="36"/>
          <w:szCs w:val="36"/>
        </w:rPr>
        <w:t xml:space="preserve"> file there.</w:t>
      </w:r>
    </w:p>
    <w:p w:rsidR="001D3BE8" w:rsidRPr="001D3BE8" w:rsidRDefault="001D3BE8" w:rsidP="001D3BE8">
      <w:pPr>
        <w:pStyle w:val="ListParagraph"/>
        <w:rPr>
          <w:sz w:val="36"/>
          <w:szCs w:val="36"/>
        </w:rPr>
      </w:pPr>
    </w:p>
    <w:p w:rsidR="001D3BE8" w:rsidRDefault="001D3BE8" w:rsidP="001D3BE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3985260" cy="1674614"/>
            <wp:effectExtent l="0" t="0" r="0" b="0"/>
            <wp:docPr id="399593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3695" name="Picture 39959369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9" cy="16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24" w:rsidRPr="003E7B24" w:rsidRDefault="003E7B24" w:rsidP="003E7B24">
      <w:pPr>
        <w:pStyle w:val="ListParagraph"/>
        <w:rPr>
          <w:sz w:val="36"/>
          <w:szCs w:val="36"/>
        </w:rPr>
      </w:pPr>
    </w:p>
    <w:p w:rsidR="003E7B24" w:rsidRDefault="003E7B24" w:rsidP="003E7B24">
      <w:pPr>
        <w:rPr>
          <w:sz w:val="36"/>
          <w:szCs w:val="36"/>
        </w:rPr>
      </w:pPr>
    </w:p>
    <w:p w:rsidR="003E7B24" w:rsidRDefault="003E7B24" w:rsidP="003E7B24">
      <w:pPr>
        <w:rPr>
          <w:sz w:val="36"/>
          <w:szCs w:val="36"/>
        </w:rPr>
      </w:pPr>
    </w:p>
    <w:p w:rsidR="003E7B24" w:rsidRDefault="003E7B24" w:rsidP="003E7B24">
      <w:pPr>
        <w:rPr>
          <w:sz w:val="36"/>
          <w:szCs w:val="36"/>
        </w:rPr>
      </w:pPr>
    </w:p>
    <w:p w:rsidR="003E7B24" w:rsidRDefault="003E7B24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 xml:space="preserve">After this </w:t>
      </w:r>
      <w:r w:rsidR="001D3BE8">
        <w:rPr>
          <w:sz w:val="36"/>
          <w:szCs w:val="36"/>
        </w:rPr>
        <w:t xml:space="preserve">click </w:t>
      </w:r>
      <w:r w:rsidR="001D3BE8" w:rsidRPr="001D3BE8">
        <w:rPr>
          <w:b/>
          <w:bCs/>
          <w:sz w:val="36"/>
          <w:szCs w:val="36"/>
        </w:rPr>
        <w:t>Configuration</w:t>
      </w:r>
      <w:r>
        <w:rPr>
          <w:sz w:val="36"/>
          <w:szCs w:val="36"/>
        </w:rPr>
        <w:t xml:space="preserve"> from the panel.</w:t>
      </w:r>
    </w:p>
    <w:p w:rsidR="001D3BE8" w:rsidRDefault="001D3BE8" w:rsidP="001D3BE8">
      <w:pPr>
        <w:pStyle w:val="ListParagraph"/>
        <w:rPr>
          <w:sz w:val="36"/>
          <w:szCs w:val="36"/>
        </w:rPr>
      </w:pPr>
    </w:p>
    <w:p w:rsidR="001D3BE8" w:rsidRDefault="001D3BE8" w:rsidP="001D3BE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4526280" cy="1530096"/>
            <wp:effectExtent l="0" t="0" r="0" b="0"/>
            <wp:docPr id="676094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94753" name="Picture 6760947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623" cy="15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E8" w:rsidRDefault="001D3BE8" w:rsidP="001D3BE8">
      <w:pPr>
        <w:rPr>
          <w:sz w:val="36"/>
          <w:szCs w:val="36"/>
        </w:rPr>
      </w:pPr>
    </w:p>
    <w:p w:rsidR="001D3BE8" w:rsidRDefault="001D3BE8">
      <w:pPr>
        <w:pStyle w:val="ListParagraph"/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Chooses Environmental Variable.</w:t>
      </w:r>
    </w:p>
    <w:p w:rsidR="001D3BE8" w:rsidRPr="001D3BE8" w:rsidRDefault="001D3BE8" w:rsidP="001D3BE8">
      <w:pPr>
        <w:pStyle w:val="ListParagraph"/>
        <w:rPr>
          <w:sz w:val="36"/>
          <w:szCs w:val="36"/>
        </w:rPr>
      </w:pPr>
    </w:p>
    <w:p w:rsidR="001D3BE8" w:rsidRPr="001D3BE8" w:rsidRDefault="001D3BE8" w:rsidP="001D3BE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2644140" cy="2013678"/>
            <wp:effectExtent l="0" t="0" r="0" b="0"/>
            <wp:docPr id="888595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95719" name="Picture 8885957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38" cy="20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BC" w:rsidRPr="00655460" w:rsidRDefault="001D3BE8">
      <w:pPr>
        <w:pStyle w:val="ListParagraph"/>
        <w:numPr>
          <w:ilvl w:val="0"/>
          <w:numId w:val="25"/>
        </w:numPr>
        <w:rPr>
          <w:sz w:val="36"/>
          <w:szCs w:val="36"/>
        </w:rPr>
      </w:pPr>
      <w:r w:rsidRPr="00655460">
        <w:rPr>
          <w:sz w:val="36"/>
          <w:szCs w:val="36"/>
        </w:rPr>
        <w:t xml:space="preserve">In </w:t>
      </w:r>
      <w:r w:rsidR="00655460" w:rsidRPr="00655460">
        <w:rPr>
          <w:sz w:val="36"/>
          <w:szCs w:val="36"/>
        </w:rPr>
        <w:t>key:</w:t>
      </w:r>
      <w:r w:rsidR="00655460" w:rsidRPr="00655460">
        <w:rPr>
          <w:b/>
          <w:bCs/>
          <w:sz w:val="36"/>
          <w:szCs w:val="36"/>
        </w:rPr>
        <w:t>DEST_BUCKET</w:t>
      </w:r>
    </w:p>
    <w:p w:rsidR="00655460" w:rsidRDefault="00655460" w:rsidP="00655460">
      <w:pPr>
        <w:pStyle w:val="ListParagraph"/>
        <w:rPr>
          <w:sz w:val="36"/>
          <w:szCs w:val="36"/>
        </w:rPr>
      </w:pPr>
    </w:p>
    <w:p w:rsidR="00655460" w:rsidRPr="00655460" w:rsidRDefault="00655460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655460">
        <w:rPr>
          <w:sz w:val="36"/>
          <w:szCs w:val="36"/>
        </w:rPr>
        <w:t>Value :</w:t>
      </w:r>
      <w:proofErr w:type="spellStart"/>
      <w:r w:rsidRPr="00655460">
        <w:rPr>
          <w:b/>
          <w:bCs/>
          <w:sz w:val="36"/>
          <w:szCs w:val="36"/>
        </w:rPr>
        <w:t>jgdest</w:t>
      </w:r>
      <w:proofErr w:type="spellEnd"/>
      <w:r w:rsidRPr="00655460">
        <w:rPr>
          <w:sz w:val="36"/>
          <w:szCs w:val="36"/>
        </w:rPr>
        <w:t xml:space="preserve"> (name of the destination bucket)</w:t>
      </w:r>
      <w:r>
        <w:rPr>
          <w:sz w:val="36"/>
          <w:szCs w:val="36"/>
        </w:rPr>
        <w:t>.</w:t>
      </w:r>
    </w:p>
    <w:p w:rsidR="00655460" w:rsidRPr="00655460" w:rsidRDefault="00655460" w:rsidP="00655460">
      <w:pPr>
        <w:pStyle w:val="ListParagraph"/>
        <w:rPr>
          <w:b/>
          <w:bCs/>
          <w:sz w:val="36"/>
          <w:szCs w:val="36"/>
        </w:rPr>
      </w:pPr>
    </w:p>
    <w:p w:rsidR="00655460" w:rsidRDefault="00655460" w:rsidP="00655460">
      <w:pPr>
        <w:rPr>
          <w:b/>
          <w:bCs/>
          <w:sz w:val="36"/>
          <w:szCs w:val="36"/>
        </w:rPr>
      </w:pPr>
    </w:p>
    <w:p w:rsidR="00655460" w:rsidRDefault="00655460" w:rsidP="00655460">
      <w:pPr>
        <w:rPr>
          <w:b/>
          <w:bCs/>
          <w:sz w:val="36"/>
          <w:szCs w:val="36"/>
        </w:rPr>
      </w:pPr>
    </w:p>
    <w:p w:rsidR="00655460" w:rsidRPr="00655460" w:rsidRDefault="00655460" w:rsidP="00655460">
      <w:pPr>
        <w:rPr>
          <w:b/>
          <w:bCs/>
          <w:sz w:val="48"/>
          <w:szCs w:val="48"/>
        </w:rPr>
      </w:pPr>
      <w:r w:rsidRPr="00655460">
        <w:rPr>
          <w:b/>
          <w:bCs/>
          <w:sz w:val="48"/>
          <w:szCs w:val="48"/>
          <w:u w:val="single"/>
        </w:rPr>
        <w:t xml:space="preserve">STEP </w:t>
      </w:r>
      <w:r w:rsidR="009547AC">
        <w:rPr>
          <w:b/>
          <w:bCs/>
          <w:sz w:val="48"/>
          <w:szCs w:val="48"/>
          <w:u w:val="single"/>
        </w:rPr>
        <w:t>8</w:t>
      </w:r>
      <w:r w:rsidRPr="00655460">
        <w:rPr>
          <w:b/>
          <w:bCs/>
          <w:sz w:val="48"/>
          <w:szCs w:val="48"/>
        </w:rPr>
        <w:t>:</w:t>
      </w:r>
    </w:p>
    <w:p w:rsidR="00655460" w:rsidRDefault="00655460" w:rsidP="00655460">
      <w:pPr>
        <w:rPr>
          <w:b/>
          <w:bCs/>
          <w:sz w:val="48"/>
          <w:szCs w:val="48"/>
        </w:rPr>
      </w:pPr>
      <w:r w:rsidRPr="00655460">
        <w:rPr>
          <w:b/>
          <w:bCs/>
          <w:sz w:val="48"/>
          <w:szCs w:val="48"/>
        </w:rPr>
        <w:t>Test the Code</w:t>
      </w:r>
    </w:p>
    <w:p w:rsidR="00655460" w:rsidRDefault="00655460" w:rsidP="00655460">
      <w:pPr>
        <w:rPr>
          <w:b/>
          <w:bCs/>
          <w:sz w:val="48"/>
          <w:szCs w:val="48"/>
        </w:rPr>
      </w:pPr>
    </w:p>
    <w:p w:rsidR="00655460" w:rsidRPr="00655460" w:rsidRDefault="00655460">
      <w:pPr>
        <w:pStyle w:val="ListParagraph"/>
        <w:numPr>
          <w:ilvl w:val="0"/>
          <w:numId w:val="26"/>
        </w:numPr>
        <w:rPr>
          <w:sz w:val="36"/>
          <w:szCs w:val="36"/>
        </w:rPr>
      </w:pPr>
      <w:r w:rsidRPr="00655460">
        <w:rPr>
          <w:sz w:val="36"/>
          <w:szCs w:val="36"/>
        </w:rPr>
        <w:t xml:space="preserve">Click on the </w:t>
      </w:r>
      <w:r w:rsidRPr="00655460">
        <w:rPr>
          <w:b/>
          <w:bCs/>
          <w:sz w:val="36"/>
          <w:szCs w:val="36"/>
        </w:rPr>
        <w:t>Test</w:t>
      </w:r>
      <w:r w:rsidRPr="00655460">
        <w:rPr>
          <w:sz w:val="36"/>
          <w:szCs w:val="36"/>
        </w:rPr>
        <w:t>option.</w:t>
      </w:r>
    </w:p>
    <w:p w:rsidR="00655460" w:rsidRDefault="00655460" w:rsidP="00655460">
      <w:pPr>
        <w:rPr>
          <w:sz w:val="36"/>
          <w:szCs w:val="36"/>
        </w:rPr>
      </w:pPr>
    </w:p>
    <w:p w:rsidR="00655460" w:rsidRPr="00655460" w:rsidRDefault="00655460">
      <w:pPr>
        <w:pStyle w:val="ListParagraph"/>
        <w:numPr>
          <w:ilvl w:val="0"/>
          <w:numId w:val="26"/>
        </w:numPr>
        <w:rPr>
          <w:sz w:val="36"/>
          <w:szCs w:val="36"/>
        </w:rPr>
      </w:pPr>
      <w:r w:rsidRPr="00655460">
        <w:rPr>
          <w:sz w:val="36"/>
          <w:szCs w:val="36"/>
        </w:rPr>
        <w:t xml:space="preserve">Choose </w:t>
      </w:r>
      <w:r w:rsidRPr="00655460">
        <w:rPr>
          <w:b/>
          <w:bCs/>
          <w:sz w:val="36"/>
          <w:szCs w:val="36"/>
        </w:rPr>
        <w:t>Create new event .</w:t>
      </w:r>
    </w:p>
    <w:p w:rsidR="00655460" w:rsidRPr="00655460" w:rsidRDefault="00655460" w:rsidP="00655460">
      <w:pPr>
        <w:pStyle w:val="ListParagraph"/>
        <w:rPr>
          <w:sz w:val="36"/>
          <w:szCs w:val="36"/>
        </w:rPr>
      </w:pPr>
    </w:p>
    <w:p w:rsidR="00655460" w:rsidRDefault="00655460">
      <w:pPr>
        <w:pStyle w:val="ListParagraph"/>
        <w:numPr>
          <w:ilvl w:val="0"/>
          <w:numId w:val="26"/>
        </w:numPr>
        <w:rPr>
          <w:sz w:val="36"/>
          <w:szCs w:val="36"/>
        </w:rPr>
      </w:pPr>
      <w:r>
        <w:rPr>
          <w:sz w:val="36"/>
          <w:szCs w:val="36"/>
        </w:rPr>
        <w:t>Give a name of the event.</w:t>
      </w:r>
    </w:p>
    <w:p w:rsidR="00655460" w:rsidRPr="00655460" w:rsidRDefault="00655460" w:rsidP="00655460">
      <w:pPr>
        <w:rPr>
          <w:sz w:val="36"/>
          <w:szCs w:val="36"/>
        </w:rPr>
      </w:pPr>
    </w:p>
    <w:p w:rsidR="00655460" w:rsidRDefault="00655460" w:rsidP="00655460">
      <w:pPr>
        <w:rPr>
          <w:sz w:val="36"/>
          <w:szCs w:val="36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809958" cy="2377987"/>
            <wp:effectExtent l="0" t="0" r="0" b="0"/>
            <wp:docPr id="2122871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1609" name="Picture 212287160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18" cy="23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60" w:rsidRDefault="00655460" w:rsidP="00655460">
      <w:pPr>
        <w:rPr>
          <w:sz w:val="36"/>
          <w:szCs w:val="36"/>
        </w:rPr>
      </w:pPr>
    </w:p>
    <w:p w:rsidR="00655460" w:rsidRDefault="00655460" w:rsidP="00655460">
      <w:pPr>
        <w:rPr>
          <w:sz w:val="36"/>
          <w:szCs w:val="36"/>
        </w:rPr>
      </w:pPr>
    </w:p>
    <w:p w:rsidR="00655460" w:rsidRDefault="00655460" w:rsidP="00655460">
      <w:pPr>
        <w:rPr>
          <w:sz w:val="36"/>
          <w:szCs w:val="36"/>
        </w:rPr>
      </w:pPr>
    </w:p>
    <w:p w:rsidR="00655460" w:rsidRDefault="00655460">
      <w:pPr>
        <w:pStyle w:val="ListParagraph"/>
        <w:numPr>
          <w:ilvl w:val="0"/>
          <w:numId w:val="27"/>
        </w:numPr>
        <w:rPr>
          <w:sz w:val="36"/>
          <w:szCs w:val="36"/>
        </w:rPr>
      </w:pPr>
      <w:r>
        <w:rPr>
          <w:sz w:val="36"/>
          <w:szCs w:val="36"/>
        </w:rPr>
        <w:t xml:space="preserve">Template : Choose </w:t>
      </w:r>
      <w:r w:rsidRPr="00472E06">
        <w:rPr>
          <w:b/>
          <w:bCs/>
          <w:sz w:val="36"/>
          <w:szCs w:val="36"/>
        </w:rPr>
        <w:t>s3-put</w:t>
      </w:r>
      <w:r>
        <w:rPr>
          <w:sz w:val="36"/>
          <w:szCs w:val="36"/>
        </w:rPr>
        <w:t>.</w:t>
      </w:r>
    </w:p>
    <w:p w:rsidR="00472E06" w:rsidRPr="00472E06" w:rsidRDefault="00472E06" w:rsidP="00472E06">
      <w:pPr>
        <w:rPr>
          <w:sz w:val="36"/>
          <w:szCs w:val="36"/>
        </w:rPr>
      </w:pPr>
    </w:p>
    <w:p w:rsidR="00655460" w:rsidRPr="00655460" w:rsidRDefault="00655460" w:rsidP="00655460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4862195" cy="2629733"/>
            <wp:effectExtent l="0" t="0" r="0" b="0"/>
            <wp:docPr id="2004954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54195" name="Picture 200495419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489" cy="26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06" w:rsidRDefault="00472E06" w:rsidP="00655460">
      <w:pPr>
        <w:rPr>
          <w:sz w:val="36"/>
          <w:szCs w:val="36"/>
        </w:rPr>
      </w:pPr>
    </w:p>
    <w:p w:rsidR="00472E06" w:rsidRDefault="00472E06">
      <w:pPr>
        <w:pStyle w:val="ListParagraph"/>
        <w:numPr>
          <w:ilvl w:val="0"/>
          <w:numId w:val="2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 JSON Code appears on the screen.</w:t>
      </w:r>
    </w:p>
    <w:p w:rsidR="00472E06" w:rsidRDefault="00472E06" w:rsidP="00472E06">
      <w:pPr>
        <w:pStyle w:val="ListParagraph"/>
        <w:rPr>
          <w:sz w:val="36"/>
          <w:szCs w:val="36"/>
        </w:rPr>
      </w:pPr>
    </w:p>
    <w:p w:rsidR="00472E06" w:rsidRDefault="00472E06">
      <w:pPr>
        <w:pStyle w:val="ListParagraph"/>
        <w:numPr>
          <w:ilvl w:val="0"/>
          <w:numId w:val="27"/>
        </w:numPr>
        <w:rPr>
          <w:sz w:val="36"/>
          <w:szCs w:val="36"/>
        </w:rPr>
      </w:pPr>
      <w:r>
        <w:rPr>
          <w:sz w:val="36"/>
          <w:szCs w:val="36"/>
        </w:rPr>
        <w:t>Edit that code accordingly.</w:t>
      </w:r>
    </w:p>
    <w:p w:rsidR="00472E06" w:rsidRDefault="00472E06">
      <w:pPr>
        <w:pStyle w:val="ListParagraph"/>
        <w:numPr>
          <w:ilvl w:val="0"/>
          <w:numId w:val="28"/>
        </w:numPr>
        <w:rPr>
          <w:sz w:val="36"/>
          <w:szCs w:val="36"/>
        </w:rPr>
      </w:pPr>
      <w:r w:rsidRPr="00472E06">
        <w:rPr>
          <w:b/>
          <w:bCs/>
          <w:sz w:val="36"/>
          <w:szCs w:val="36"/>
        </w:rPr>
        <w:t>Example Bucket:</w:t>
      </w:r>
      <w:r>
        <w:rPr>
          <w:sz w:val="36"/>
          <w:szCs w:val="36"/>
        </w:rPr>
        <w:t xml:space="preserve"> Name of the source bucket.</w:t>
      </w:r>
    </w:p>
    <w:p w:rsidR="00472E06" w:rsidRDefault="00472E06">
      <w:pPr>
        <w:pStyle w:val="ListParagraph"/>
        <w:numPr>
          <w:ilvl w:val="0"/>
          <w:numId w:val="28"/>
        </w:numPr>
        <w:rPr>
          <w:sz w:val="36"/>
          <w:szCs w:val="36"/>
        </w:rPr>
      </w:pPr>
      <w:r w:rsidRPr="00472E06">
        <w:rPr>
          <w:b/>
          <w:bCs/>
          <w:sz w:val="36"/>
          <w:szCs w:val="36"/>
        </w:rPr>
        <w:t>ARN:</w:t>
      </w:r>
      <w:r>
        <w:rPr>
          <w:sz w:val="36"/>
          <w:szCs w:val="36"/>
        </w:rPr>
        <w:t xml:space="preserve"> ARN of the source bucket.</w:t>
      </w:r>
    </w:p>
    <w:p w:rsidR="00472E06" w:rsidRDefault="00472E06">
      <w:pPr>
        <w:pStyle w:val="ListParagraph"/>
        <w:numPr>
          <w:ilvl w:val="0"/>
          <w:numId w:val="28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Key:</w:t>
      </w:r>
      <w:r>
        <w:rPr>
          <w:sz w:val="36"/>
          <w:szCs w:val="36"/>
        </w:rPr>
        <w:t xml:space="preserve"> It is the name of the object uploaded in the source.</w:t>
      </w:r>
    </w:p>
    <w:p w:rsidR="00472E06" w:rsidRDefault="00472E06" w:rsidP="00472E06">
      <w:pPr>
        <w:rPr>
          <w:sz w:val="36"/>
          <w:szCs w:val="36"/>
        </w:rPr>
      </w:pPr>
    </w:p>
    <w:p w:rsidR="00472E06" w:rsidRPr="00472E06" w:rsidRDefault="00472E06">
      <w:pPr>
        <w:pStyle w:val="ListParagraph"/>
        <w:numPr>
          <w:ilvl w:val="0"/>
          <w:numId w:val="29"/>
        </w:numPr>
        <w:rPr>
          <w:sz w:val="36"/>
          <w:szCs w:val="36"/>
        </w:rPr>
      </w:pPr>
      <w:r w:rsidRPr="00472E06">
        <w:rPr>
          <w:sz w:val="36"/>
          <w:szCs w:val="36"/>
        </w:rPr>
        <w:t>Edited Policy :</w:t>
      </w:r>
    </w:p>
    <w:p w:rsidR="00472E06" w:rsidRDefault="00472E06" w:rsidP="00472E06">
      <w:pPr>
        <w:rPr>
          <w:sz w:val="36"/>
          <w:szCs w:val="36"/>
        </w:rPr>
      </w:pPr>
    </w:p>
    <w:p w:rsidR="00472E06" w:rsidRDefault="00472E06" w:rsidP="00472E06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3705645" cy="1988820"/>
            <wp:effectExtent l="0" t="0" r="0" b="0"/>
            <wp:docPr id="481246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46454" name="Picture 48124645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727" cy="19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F1" w:rsidRDefault="00BD60F1" w:rsidP="00472E06">
      <w:pPr>
        <w:rPr>
          <w:sz w:val="36"/>
          <w:szCs w:val="36"/>
        </w:rPr>
      </w:pPr>
    </w:p>
    <w:p w:rsidR="00BD60F1" w:rsidRDefault="00BD60F1">
      <w:pPr>
        <w:pStyle w:val="ListParagraph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Click on</w:t>
      </w:r>
      <w:r w:rsidRPr="00BD60F1">
        <w:rPr>
          <w:b/>
          <w:bCs/>
          <w:sz w:val="36"/>
          <w:szCs w:val="36"/>
        </w:rPr>
        <w:t xml:space="preserve"> Test</w:t>
      </w:r>
      <w:r>
        <w:rPr>
          <w:sz w:val="36"/>
          <w:szCs w:val="36"/>
        </w:rPr>
        <w:t xml:space="preserve"> option.</w:t>
      </w:r>
    </w:p>
    <w:p w:rsidR="00BD60F1" w:rsidRDefault="00BD60F1" w:rsidP="00BD60F1">
      <w:pPr>
        <w:pStyle w:val="ListParagraph"/>
        <w:rPr>
          <w:sz w:val="36"/>
          <w:szCs w:val="36"/>
        </w:rPr>
      </w:pPr>
    </w:p>
    <w:p w:rsidR="00BD60F1" w:rsidRDefault="00BD60F1">
      <w:pPr>
        <w:pStyle w:val="ListParagraph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 xml:space="preserve">If you the </w:t>
      </w:r>
      <w:r w:rsidR="009547AC">
        <w:rPr>
          <w:sz w:val="36"/>
          <w:szCs w:val="36"/>
        </w:rPr>
        <w:t>image given below:</w:t>
      </w:r>
    </w:p>
    <w:p w:rsidR="00BD60F1" w:rsidRDefault="00BD60F1" w:rsidP="00BD60F1">
      <w:pPr>
        <w:pStyle w:val="ListParagraph"/>
        <w:rPr>
          <w:sz w:val="36"/>
          <w:szCs w:val="36"/>
        </w:rPr>
      </w:pPr>
    </w:p>
    <w:p w:rsidR="00BD60F1" w:rsidRDefault="00BD60F1" w:rsidP="00BD60F1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5657850" cy="2681605"/>
            <wp:effectExtent l="0" t="0" r="0" b="0"/>
            <wp:docPr id="903221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21922" name="Picture 9032219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F1" w:rsidRDefault="00BD60F1" w:rsidP="00BD60F1">
      <w:pPr>
        <w:rPr>
          <w:sz w:val="36"/>
          <w:szCs w:val="36"/>
        </w:rPr>
      </w:pPr>
    </w:p>
    <w:p w:rsidR="009547AC" w:rsidRPr="009547AC" w:rsidRDefault="009547AC">
      <w:pPr>
        <w:pStyle w:val="ListParagraph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Then, your code is implemented successfully.</w:t>
      </w:r>
    </w:p>
    <w:p w:rsidR="00BD60F1" w:rsidRPr="00BD60F1" w:rsidRDefault="00BD60F1" w:rsidP="00BD60F1">
      <w:pPr>
        <w:rPr>
          <w:sz w:val="36"/>
          <w:szCs w:val="36"/>
        </w:rPr>
      </w:pPr>
    </w:p>
    <w:p w:rsidR="000A50BC" w:rsidRDefault="000A50BC" w:rsidP="00655460">
      <w:pPr>
        <w:rPr>
          <w:sz w:val="36"/>
          <w:szCs w:val="36"/>
        </w:rPr>
      </w:pPr>
    </w:p>
    <w:p w:rsidR="00472E06" w:rsidRDefault="00472E06" w:rsidP="00655460">
      <w:pPr>
        <w:rPr>
          <w:sz w:val="36"/>
          <w:szCs w:val="36"/>
        </w:rPr>
      </w:pPr>
    </w:p>
    <w:p w:rsidR="009547AC" w:rsidRDefault="009547AC" w:rsidP="00655460">
      <w:pPr>
        <w:rPr>
          <w:b/>
          <w:bCs/>
          <w:sz w:val="48"/>
          <w:szCs w:val="48"/>
          <w:u w:val="single"/>
        </w:rPr>
      </w:pPr>
    </w:p>
    <w:p w:rsidR="00BD60F1" w:rsidRDefault="00BD60F1" w:rsidP="00655460">
      <w:pPr>
        <w:rPr>
          <w:b/>
          <w:bCs/>
          <w:sz w:val="48"/>
          <w:szCs w:val="48"/>
        </w:rPr>
      </w:pPr>
      <w:r w:rsidRPr="00655460">
        <w:rPr>
          <w:b/>
          <w:bCs/>
          <w:sz w:val="48"/>
          <w:szCs w:val="48"/>
          <w:u w:val="single"/>
        </w:rPr>
        <w:t xml:space="preserve">STEP </w:t>
      </w:r>
      <w:r w:rsidR="009547AC">
        <w:rPr>
          <w:b/>
          <w:bCs/>
          <w:sz w:val="48"/>
          <w:szCs w:val="48"/>
          <w:u w:val="single"/>
        </w:rPr>
        <w:t>9</w:t>
      </w:r>
      <w:r w:rsidRPr="00655460">
        <w:rPr>
          <w:b/>
          <w:bCs/>
          <w:sz w:val="48"/>
          <w:szCs w:val="48"/>
        </w:rPr>
        <w:t>:</w:t>
      </w:r>
    </w:p>
    <w:p w:rsidR="00472E06" w:rsidRPr="00BD60F1" w:rsidRDefault="00BD60F1" w:rsidP="00655460">
      <w:pPr>
        <w:rPr>
          <w:b/>
          <w:bCs/>
          <w:sz w:val="48"/>
          <w:szCs w:val="48"/>
        </w:rPr>
      </w:pPr>
      <w:r w:rsidRPr="00BD60F1">
        <w:rPr>
          <w:sz w:val="36"/>
          <w:szCs w:val="36"/>
        </w:rPr>
        <w:t> </w:t>
      </w:r>
      <w:r w:rsidRPr="00BD60F1">
        <w:rPr>
          <w:b/>
          <w:bCs/>
          <w:sz w:val="48"/>
          <w:szCs w:val="48"/>
        </w:rPr>
        <w:t>Test Lambda function</w:t>
      </w:r>
    </w:p>
    <w:p w:rsidR="000A50BC" w:rsidRDefault="000A50BC" w:rsidP="000A50BC">
      <w:pPr>
        <w:pStyle w:val="ListParagraph"/>
        <w:rPr>
          <w:sz w:val="36"/>
          <w:szCs w:val="36"/>
        </w:rPr>
      </w:pPr>
    </w:p>
    <w:p w:rsidR="00BD60F1" w:rsidRDefault="00BD60F1">
      <w:pPr>
        <w:pStyle w:val="ListParagraph"/>
        <w:numPr>
          <w:ilvl w:val="0"/>
          <w:numId w:val="29"/>
        </w:numPr>
        <w:rPr>
          <w:sz w:val="36"/>
          <w:szCs w:val="36"/>
        </w:rPr>
      </w:pPr>
      <w:r w:rsidRPr="00BD60F1">
        <w:rPr>
          <w:sz w:val="36"/>
          <w:szCs w:val="36"/>
        </w:rPr>
        <w:t xml:space="preserve">Go to </w:t>
      </w:r>
      <w:r w:rsidRPr="00BD60F1">
        <w:rPr>
          <w:b/>
          <w:bCs/>
          <w:sz w:val="36"/>
          <w:szCs w:val="36"/>
        </w:rPr>
        <w:t xml:space="preserve">S3 Bucket </w:t>
      </w:r>
      <w:r w:rsidRPr="00BD60F1">
        <w:rPr>
          <w:sz w:val="36"/>
          <w:szCs w:val="36"/>
        </w:rPr>
        <w:t xml:space="preserve">list and click on </w:t>
      </w:r>
      <w:r w:rsidRPr="00255EC4">
        <w:rPr>
          <w:b/>
          <w:bCs/>
          <w:sz w:val="36"/>
          <w:szCs w:val="36"/>
        </w:rPr>
        <w:t>source bucket</w:t>
      </w:r>
      <w:r>
        <w:rPr>
          <w:sz w:val="36"/>
          <w:szCs w:val="36"/>
        </w:rPr>
        <w:t>–</w:t>
      </w:r>
      <w:r w:rsidRPr="00BD60F1">
        <w:rPr>
          <w:sz w:val="36"/>
          <w:szCs w:val="36"/>
        </w:rPr>
        <w:t> </w:t>
      </w:r>
    </w:p>
    <w:p w:rsidR="00BD60F1" w:rsidRDefault="00BD60F1" w:rsidP="00BD60F1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so</w:t>
      </w:r>
      <w:r w:rsidR="00255EC4">
        <w:rPr>
          <w:sz w:val="36"/>
          <w:szCs w:val="36"/>
        </w:rPr>
        <w:t>u</w:t>
      </w:r>
      <w:r>
        <w:rPr>
          <w:sz w:val="36"/>
          <w:szCs w:val="36"/>
        </w:rPr>
        <w:t>rcejg</w:t>
      </w:r>
      <w:proofErr w:type="spellEnd"/>
      <w:r w:rsidRPr="00BD60F1">
        <w:rPr>
          <w:sz w:val="36"/>
          <w:szCs w:val="36"/>
        </w:rPr>
        <w:t>.</w:t>
      </w:r>
    </w:p>
    <w:p w:rsidR="00BD60F1" w:rsidRPr="00BD60F1" w:rsidRDefault="00BD60F1" w:rsidP="00BD60F1">
      <w:pPr>
        <w:pStyle w:val="ListParagraph"/>
        <w:rPr>
          <w:sz w:val="36"/>
          <w:szCs w:val="36"/>
        </w:rPr>
      </w:pPr>
    </w:p>
    <w:p w:rsidR="00BD60F1" w:rsidRDefault="009547AC">
      <w:pPr>
        <w:pStyle w:val="ListParagraph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In Object ,go the uploaded one.</w:t>
      </w:r>
    </w:p>
    <w:p w:rsidR="009547AC" w:rsidRDefault="009547AC" w:rsidP="009547AC">
      <w:pPr>
        <w:pStyle w:val="ListParagraph"/>
        <w:rPr>
          <w:sz w:val="36"/>
          <w:szCs w:val="36"/>
        </w:rPr>
      </w:pPr>
    </w:p>
    <w:p w:rsidR="009547AC" w:rsidRDefault="00FE091B">
      <w:pPr>
        <w:pStyle w:val="ListParagraph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 xml:space="preserve">Open and see </w:t>
      </w:r>
      <w:proofErr w:type="spellStart"/>
      <w:r>
        <w:rPr>
          <w:sz w:val="36"/>
          <w:szCs w:val="36"/>
        </w:rPr>
        <w:t>it’s</w:t>
      </w:r>
      <w:proofErr w:type="spellEnd"/>
      <w:r>
        <w:rPr>
          <w:sz w:val="36"/>
          <w:szCs w:val="36"/>
        </w:rPr>
        <w:t xml:space="preserve"> size.</w:t>
      </w:r>
    </w:p>
    <w:p w:rsidR="00FE091B" w:rsidRPr="00FE091B" w:rsidRDefault="00FE091B" w:rsidP="00FE091B">
      <w:pPr>
        <w:pStyle w:val="ListParagraph"/>
        <w:rPr>
          <w:sz w:val="36"/>
          <w:szCs w:val="36"/>
        </w:rPr>
      </w:pPr>
    </w:p>
    <w:p w:rsidR="00FE091B" w:rsidRPr="00FE091B" w:rsidRDefault="00FE091B" w:rsidP="00FE091B">
      <w:pPr>
        <w:pStyle w:val="ListParagraph"/>
        <w:rPr>
          <w:sz w:val="36"/>
          <w:szCs w:val="36"/>
        </w:rPr>
      </w:pPr>
    </w:p>
    <w:p w:rsidR="00BD60F1" w:rsidRDefault="00BD60F1" w:rsidP="000A50BC">
      <w:pPr>
        <w:pStyle w:val="ListParagraph"/>
        <w:rPr>
          <w:sz w:val="36"/>
          <w:szCs w:val="36"/>
        </w:rPr>
      </w:pPr>
    </w:p>
    <w:p w:rsidR="00BD60F1" w:rsidRDefault="00FE091B" w:rsidP="000A50BC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4762500" cy="2678973"/>
            <wp:effectExtent l="0" t="0" r="0" b="0"/>
            <wp:docPr id="421479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79619" name="Picture 42147961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170" cy="2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1B" w:rsidRDefault="00FE091B" w:rsidP="000A50BC">
      <w:pPr>
        <w:pStyle w:val="ListParagraph"/>
        <w:rPr>
          <w:sz w:val="36"/>
          <w:szCs w:val="36"/>
        </w:rPr>
      </w:pPr>
    </w:p>
    <w:p w:rsidR="00FE091B" w:rsidRDefault="00FE091B" w:rsidP="000A50BC">
      <w:pPr>
        <w:pStyle w:val="ListParagraph"/>
        <w:rPr>
          <w:sz w:val="36"/>
          <w:szCs w:val="36"/>
        </w:rPr>
      </w:pPr>
    </w:p>
    <w:p w:rsidR="00FE091B" w:rsidRDefault="00FE091B" w:rsidP="000A50BC">
      <w:pPr>
        <w:pStyle w:val="ListParagraph"/>
        <w:rPr>
          <w:sz w:val="36"/>
          <w:szCs w:val="36"/>
        </w:rPr>
      </w:pPr>
    </w:p>
    <w:p w:rsidR="00FE091B" w:rsidRDefault="00FE091B" w:rsidP="000A50BC">
      <w:pPr>
        <w:pStyle w:val="ListParagraph"/>
        <w:rPr>
          <w:sz w:val="36"/>
          <w:szCs w:val="36"/>
        </w:rPr>
      </w:pPr>
    </w:p>
    <w:p w:rsidR="00FE091B" w:rsidRDefault="00FE091B" w:rsidP="000A50BC">
      <w:pPr>
        <w:pStyle w:val="ListParagraph"/>
        <w:rPr>
          <w:sz w:val="36"/>
          <w:szCs w:val="36"/>
        </w:rPr>
      </w:pPr>
    </w:p>
    <w:p w:rsidR="00FE091B" w:rsidRDefault="00FE091B">
      <w:pPr>
        <w:pStyle w:val="ListParagraph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 xml:space="preserve">Now, go to the </w:t>
      </w:r>
      <w:r w:rsidRPr="00255EC4">
        <w:rPr>
          <w:b/>
          <w:bCs/>
          <w:sz w:val="36"/>
          <w:szCs w:val="36"/>
        </w:rPr>
        <w:t>destination bucket</w:t>
      </w:r>
      <w:r>
        <w:rPr>
          <w:sz w:val="36"/>
          <w:szCs w:val="36"/>
        </w:rPr>
        <w:t>, now you see the same object uploaded there.</w:t>
      </w:r>
    </w:p>
    <w:p w:rsidR="00FE091B" w:rsidRDefault="00FE091B" w:rsidP="00FE091B">
      <w:pPr>
        <w:rPr>
          <w:sz w:val="36"/>
          <w:szCs w:val="36"/>
        </w:rPr>
      </w:pPr>
    </w:p>
    <w:p w:rsidR="00FE091B" w:rsidRPr="00FE091B" w:rsidRDefault="00FE091B">
      <w:pPr>
        <w:pStyle w:val="ListParagraph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See the size and open it.</w:t>
      </w:r>
    </w:p>
    <w:p w:rsidR="00627660" w:rsidRPr="00627660" w:rsidRDefault="00627660" w:rsidP="00627660">
      <w:pPr>
        <w:pStyle w:val="ListParagraph"/>
        <w:ind w:left="1494"/>
        <w:rPr>
          <w:sz w:val="36"/>
          <w:szCs w:val="36"/>
        </w:rPr>
      </w:pPr>
    </w:p>
    <w:p w:rsidR="00627660" w:rsidRPr="00627660" w:rsidRDefault="00627660" w:rsidP="00627660">
      <w:pPr>
        <w:ind w:left="1176"/>
        <w:rPr>
          <w:sz w:val="36"/>
          <w:szCs w:val="36"/>
        </w:rPr>
      </w:pPr>
    </w:p>
    <w:p w:rsidR="00627660" w:rsidRDefault="00FE091B" w:rsidP="00627660">
      <w:pPr>
        <w:pStyle w:val="ListParagraph"/>
        <w:ind w:left="1536"/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4146128" cy="1482090"/>
            <wp:effectExtent l="0" t="0" r="0" b="0"/>
            <wp:docPr id="6307542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54210" name="Picture 63075421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959" cy="14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1B" w:rsidRDefault="00FE091B" w:rsidP="00FE091B">
      <w:pPr>
        <w:rPr>
          <w:bCs/>
          <w:sz w:val="36"/>
          <w:szCs w:val="36"/>
        </w:rPr>
      </w:pPr>
    </w:p>
    <w:p w:rsidR="00FE091B" w:rsidRDefault="00FE091B" w:rsidP="00FE091B">
      <w:pPr>
        <w:rPr>
          <w:bCs/>
          <w:sz w:val="36"/>
          <w:szCs w:val="36"/>
        </w:rPr>
      </w:pPr>
    </w:p>
    <w:p w:rsidR="00FE091B" w:rsidRDefault="00FE091B" w:rsidP="00FE091B">
      <w:pPr>
        <w:rPr>
          <w:bCs/>
          <w:sz w:val="36"/>
          <w:szCs w:val="36"/>
        </w:rPr>
      </w:pPr>
    </w:p>
    <w:p w:rsidR="00FE091B" w:rsidRDefault="00FE091B" w:rsidP="00FE091B">
      <w:pPr>
        <w:rPr>
          <w:bCs/>
          <w:sz w:val="36"/>
          <w:szCs w:val="36"/>
        </w:rPr>
      </w:pPr>
    </w:p>
    <w:p w:rsidR="00FE091B" w:rsidRPr="00FE091B" w:rsidRDefault="00FE091B">
      <w:pPr>
        <w:pStyle w:val="ListParagraph"/>
        <w:numPr>
          <w:ilvl w:val="0"/>
          <w:numId w:val="15"/>
        </w:numPr>
        <w:rPr>
          <w:b/>
          <w:sz w:val="40"/>
          <w:szCs w:val="40"/>
        </w:rPr>
      </w:pPr>
      <w:r w:rsidRPr="00FE091B">
        <w:rPr>
          <w:b/>
          <w:sz w:val="40"/>
          <w:szCs w:val="40"/>
        </w:rPr>
        <w:t>Successfully</w:t>
      </w:r>
      <w:r>
        <w:rPr>
          <w:b/>
          <w:sz w:val="40"/>
          <w:szCs w:val="40"/>
        </w:rPr>
        <w:t>,</w:t>
      </w:r>
      <w:r w:rsidRPr="00FE091B">
        <w:rPr>
          <w:b/>
          <w:sz w:val="40"/>
          <w:szCs w:val="40"/>
        </w:rPr>
        <w:t xml:space="preserve"> we had implemented serverless resizing and optimization of image.</w:t>
      </w:r>
    </w:p>
    <w:p w:rsidR="00FE091B" w:rsidRPr="00FE091B" w:rsidRDefault="00FE091B" w:rsidP="00FE091B">
      <w:pPr>
        <w:rPr>
          <w:b/>
          <w:sz w:val="40"/>
          <w:szCs w:val="40"/>
        </w:rPr>
      </w:pPr>
    </w:p>
    <w:sectPr w:rsidR="00FE091B" w:rsidRPr="00FE091B" w:rsidSect="008503E5">
      <w:headerReference w:type="default" r:id="rId39"/>
      <w:pgSz w:w="12240" w:h="15840"/>
      <w:pgMar w:top="1440" w:right="1440" w:bottom="1440" w:left="189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132" w:rsidRDefault="00892132" w:rsidP="00E971FC">
      <w:pPr>
        <w:spacing w:line="240" w:lineRule="auto"/>
      </w:pPr>
      <w:r>
        <w:separator/>
      </w:r>
    </w:p>
  </w:endnote>
  <w:endnote w:type="continuationSeparator" w:id="1">
    <w:p w:rsidR="00892132" w:rsidRDefault="00892132" w:rsidP="00E971F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132" w:rsidRDefault="00892132" w:rsidP="00E971FC">
      <w:pPr>
        <w:spacing w:line="240" w:lineRule="auto"/>
      </w:pPr>
      <w:r>
        <w:separator/>
      </w:r>
    </w:p>
  </w:footnote>
  <w:footnote w:type="continuationSeparator" w:id="1">
    <w:p w:rsidR="00892132" w:rsidRDefault="00892132" w:rsidP="00E971F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3BE8" w:rsidRDefault="001D3BE8">
    <w:pPr>
      <w:pStyle w:val="Header"/>
      <w:rPr>
        <w:lang w:val="en-US"/>
      </w:rPr>
    </w:pPr>
  </w:p>
  <w:p w:rsidR="00E971FC" w:rsidRDefault="00E971FC">
    <w:pPr>
      <w:pStyle w:val="Header"/>
      <w:rPr>
        <w:lang w:val="en-US"/>
      </w:rPr>
    </w:pPr>
  </w:p>
  <w:p w:rsidR="00E971FC" w:rsidRPr="00E971FC" w:rsidRDefault="00E971FC">
    <w:pPr>
      <w:pStyle w:val="Header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B46A2"/>
    <w:multiLevelType w:val="hybridMultilevel"/>
    <w:tmpl w:val="9904D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E2579"/>
    <w:multiLevelType w:val="hybridMultilevel"/>
    <w:tmpl w:val="728E1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533092"/>
    <w:multiLevelType w:val="hybridMultilevel"/>
    <w:tmpl w:val="35A446DA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3">
    <w:nsid w:val="0F6B1D8B"/>
    <w:multiLevelType w:val="hybridMultilevel"/>
    <w:tmpl w:val="320AF0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AC3542"/>
    <w:multiLevelType w:val="multilevel"/>
    <w:tmpl w:val="1AF441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62B2B6D"/>
    <w:multiLevelType w:val="multilevel"/>
    <w:tmpl w:val="DDCC75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7497EF5"/>
    <w:multiLevelType w:val="multilevel"/>
    <w:tmpl w:val="30E65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78D2B3C"/>
    <w:multiLevelType w:val="multilevel"/>
    <w:tmpl w:val="DEC023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1F450F9"/>
    <w:multiLevelType w:val="hybridMultilevel"/>
    <w:tmpl w:val="35AA1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E8228E"/>
    <w:multiLevelType w:val="multilevel"/>
    <w:tmpl w:val="15EC4F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6007530"/>
    <w:multiLevelType w:val="hybridMultilevel"/>
    <w:tmpl w:val="EDBA8B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0C7B28"/>
    <w:multiLevelType w:val="hybridMultilevel"/>
    <w:tmpl w:val="F1F0394E"/>
    <w:lvl w:ilvl="0" w:tplc="40090005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</w:abstractNum>
  <w:abstractNum w:abstractNumId="12">
    <w:nsid w:val="2E344689"/>
    <w:multiLevelType w:val="hybridMultilevel"/>
    <w:tmpl w:val="DE2AB0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E45148"/>
    <w:multiLevelType w:val="multilevel"/>
    <w:tmpl w:val="AC2A5D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67B5B19"/>
    <w:multiLevelType w:val="hybridMultilevel"/>
    <w:tmpl w:val="37949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AB7372"/>
    <w:multiLevelType w:val="hybridMultilevel"/>
    <w:tmpl w:val="3F04FD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364F51"/>
    <w:multiLevelType w:val="hybridMultilevel"/>
    <w:tmpl w:val="08120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A83359"/>
    <w:multiLevelType w:val="hybridMultilevel"/>
    <w:tmpl w:val="078E178C"/>
    <w:lvl w:ilvl="0" w:tplc="40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8">
    <w:nsid w:val="3BA56AB4"/>
    <w:multiLevelType w:val="hybridMultilevel"/>
    <w:tmpl w:val="C0B6A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DD0FCC"/>
    <w:multiLevelType w:val="hybridMultilevel"/>
    <w:tmpl w:val="C0D4F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016564"/>
    <w:multiLevelType w:val="hybridMultilevel"/>
    <w:tmpl w:val="C430D808"/>
    <w:lvl w:ilvl="0" w:tplc="40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1">
    <w:nsid w:val="467E1630"/>
    <w:multiLevelType w:val="hybridMultilevel"/>
    <w:tmpl w:val="9A122A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D817CB"/>
    <w:multiLevelType w:val="hybridMultilevel"/>
    <w:tmpl w:val="75665C4E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52FD0388"/>
    <w:multiLevelType w:val="hybridMultilevel"/>
    <w:tmpl w:val="53544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172E83"/>
    <w:multiLevelType w:val="multilevel"/>
    <w:tmpl w:val="3D901B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5AAF2925"/>
    <w:multiLevelType w:val="hybridMultilevel"/>
    <w:tmpl w:val="1AC2EA96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6">
    <w:nsid w:val="5E4424BB"/>
    <w:multiLevelType w:val="multilevel"/>
    <w:tmpl w:val="6FD81A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68A66EA5"/>
    <w:multiLevelType w:val="hybridMultilevel"/>
    <w:tmpl w:val="90802644"/>
    <w:lvl w:ilvl="0" w:tplc="40090005">
      <w:start w:val="1"/>
      <w:numFmt w:val="bullet"/>
      <w:lvlText w:val=""/>
      <w:lvlJc w:val="left"/>
      <w:pPr>
        <w:ind w:left="11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8">
    <w:nsid w:val="6C140B50"/>
    <w:multiLevelType w:val="multilevel"/>
    <w:tmpl w:val="F77299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6C5D6AE0"/>
    <w:multiLevelType w:val="hybridMultilevel"/>
    <w:tmpl w:val="59CA0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AA2A9D"/>
    <w:multiLevelType w:val="multilevel"/>
    <w:tmpl w:val="257206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79202624"/>
    <w:multiLevelType w:val="hybridMultilevel"/>
    <w:tmpl w:val="7E18E8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9B0800"/>
    <w:multiLevelType w:val="hybridMultilevel"/>
    <w:tmpl w:val="3BC8F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0"/>
  </w:num>
  <w:num w:numId="3">
    <w:abstractNumId w:val="7"/>
  </w:num>
  <w:num w:numId="4">
    <w:abstractNumId w:val="13"/>
  </w:num>
  <w:num w:numId="5">
    <w:abstractNumId w:val="6"/>
  </w:num>
  <w:num w:numId="6">
    <w:abstractNumId w:val="5"/>
  </w:num>
  <w:num w:numId="7">
    <w:abstractNumId w:val="26"/>
  </w:num>
  <w:num w:numId="8">
    <w:abstractNumId w:val="28"/>
  </w:num>
  <w:num w:numId="9">
    <w:abstractNumId w:val="9"/>
  </w:num>
  <w:num w:numId="10">
    <w:abstractNumId w:val="4"/>
  </w:num>
  <w:num w:numId="11">
    <w:abstractNumId w:val="19"/>
  </w:num>
  <w:num w:numId="12">
    <w:abstractNumId w:val="21"/>
  </w:num>
  <w:num w:numId="13">
    <w:abstractNumId w:val="27"/>
  </w:num>
  <w:num w:numId="14">
    <w:abstractNumId w:val="14"/>
  </w:num>
  <w:num w:numId="15">
    <w:abstractNumId w:val="10"/>
  </w:num>
  <w:num w:numId="16">
    <w:abstractNumId w:val="0"/>
  </w:num>
  <w:num w:numId="17">
    <w:abstractNumId w:val="20"/>
  </w:num>
  <w:num w:numId="18">
    <w:abstractNumId w:val="18"/>
  </w:num>
  <w:num w:numId="19">
    <w:abstractNumId w:val="12"/>
  </w:num>
  <w:num w:numId="20">
    <w:abstractNumId w:val="17"/>
  </w:num>
  <w:num w:numId="21">
    <w:abstractNumId w:val="23"/>
  </w:num>
  <w:num w:numId="22">
    <w:abstractNumId w:val="31"/>
  </w:num>
  <w:num w:numId="23">
    <w:abstractNumId w:val="3"/>
  </w:num>
  <w:num w:numId="24">
    <w:abstractNumId w:val="2"/>
  </w:num>
  <w:num w:numId="25">
    <w:abstractNumId w:val="16"/>
  </w:num>
  <w:num w:numId="26">
    <w:abstractNumId w:val="29"/>
  </w:num>
  <w:num w:numId="27">
    <w:abstractNumId w:val="15"/>
  </w:num>
  <w:num w:numId="28">
    <w:abstractNumId w:val="11"/>
  </w:num>
  <w:num w:numId="29">
    <w:abstractNumId w:val="32"/>
  </w:num>
  <w:num w:numId="30">
    <w:abstractNumId w:val="22"/>
  </w:num>
  <w:num w:numId="31">
    <w:abstractNumId w:val="25"/>
  </w:num>
  <w:num w:numId="32">
    <w:abstractNumId w:val="8"/>
  </w:num>
  <w:num w:numId="33">
    <w:abstractNumId w:val="1"/>
  </w:num>
  <w:numIdMacAtCleanup w:val="3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92DD2"/>
    <w:rsid w:val="00027739"/>
    <w:rsid w:val="000871FA"/>
    <w:rsid w:val="000A50BC"/>
    <w:rsid w:val="00122346"/>
    <w:rsid w:val="001D3BE8"/>
    <w:rsid w:val="00255882"/>
    <w:rsid w:val="00255EC4"/>
    <w:rsid w:val="0028221C"/>
    <w:rsid w:val="002D6BCB"/>
    <w:rsid w:val="002F0549"/>
    <w:rsid w:val="003127DB"/>
    <w:rsid w:val="0034340A"/>
    <w:rsid w:val="00393E78"/>
    <w:rsid w:val="003E7B24"/>
    <w:rsid w:val="00412D8A"/>
    <w:rsid w:val="004239AA"/>
    <w:rsid w:val="00472E06"/>
    <w:rsid w:val="00532EB1"/>
    <w:rsid w:val="00586E3C"/>
    <w:rsid w:val="005B4507"/>
    <w:rsid w:val="005F3969"/>
    <w:rsid w:val="006248B5"/>
    <w:rsid w:val="00627660"/>
    <w:rsid w:val="00655460"/>
    <w:rsid w:val="006C4C4C"/>
    <w:rsid w:val="007022BE"/>
    <w:rsid w:val="0073222E"/>
    <w:rsid w:val="007A26CC"/>
    <w:rsid w:val="007C3605"/>
    <w:rsid w:val="007F7F50"/>
    <w:rsid w:val="00812B48"/>
    <w:rsid w:val="008503E5"/>
    <w:rsid w:val="008512E0"/>
    <w:rsid w:val="00864C53"/>
    <w:rsid w:val="00874A23"/>
    <w:rsid w:val="00892132"/>
    <w:rsid w:val="009547AC"/>
    <w:rsid w:val="009B42A3"/>
    <w:rsid w:val="009C074D"/>
    <w:rsid w:val="009E54E1"/>
    <w:rsid w:val="009E6635"/>
    <w:rsid w:val="00A273BF"/>
    <w:rsid w:val="00A54276"/>
    <w:rsid w:val="00B109F0"/>
    <w:rsid w:val="00B354C2"/>
    <w:rsid w:val="00B472F8"/>
    <w:rsid w:val="00B566A9"/>
    <w:rsid w:val="00B92DD2"/>
    <w:rsid w:val="00BD60F1"/>
    <w:rsid w:val="00C31B86"/>
    <w:rsid w:val="00C40996"/>
    <w:rsid w:val="00C71E71"/>
    <w:rsid w:val="00CB6EFD"/>
    <w:rsid w:val="00CD6DF4"/>
    <w:rsid w:val="00CE0348"/>
    <w:rsid w:val="00D31847"/>
    <w:rsid w:val="00D74713"/>
    <w:rsid w:val="00D872D7"/>
    <w:rsid w:val="00DF3313"/>
    <w:rsid w:val="00E14861"/>
    <w:rsid w:val="00E86A92"/>
    <w:rsid w:val="00E971FC"/>
    <w:rsid w:val="00F23786"/>
    <w:rsid w:val="00F3599F"/>
    <w:rsid w:val="00F466E4"/>
    <w:rsid w:val="00FE09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91B"/>
  </w:style>
  <w:style w:type="paragraph" w:styleId="Heading1">
    <w:name w:val="heading 1"/>
    <w:basedOn w:val="Normal"/>
    <w:next w:val="Normal"/>
    <w:link w:val="Heading1Char"/>
    <w:uiPriority w:val="9"/>
    <w:qFormat/>
    <w:rsid w:val="00FE0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91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91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98480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0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paragraph" w:styleId="ListParagraph">
    <w:name w:val="List Paragraph"/>
    <w:basedOn w:val="Normal"/>
    <w:uiPriority w:val="34"/>
    <w:qFormat/>
    <w:rsid w:val="007F7F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1F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1FC"/>
  </w:style>
  <w:style w:type="paragraph" w:styleId="Footer">
    <w:name w:val="footer"/>
    <w:basedOn w:val="Normal"/>
    <w:link w:val="FooterChar"/>
    <w:uiPriority w:val="99"/>
    <w:unhideWhenUsed/>
    <w:rsid w:val="00E971F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1FC"/>
  </w:style>
  <w:style w:type="paragraph" w:styleId="NoSpacing">
    <w:name w:val="No Spacing"/>
    <w:link w:val="NoSpacingChar"/>
    <w:uiPriority w:val="1"/>
    <w:qFormat/>
    <w:rsid w:val="00FE0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3599F"/>
  </w:style>
  <w:style w:type="paragraph" w:styleId="EndnoteText">
    <w:name w:val="endnote text"/>
    <w:basedOn w:val="Normal"/>
    <w:link w:val="EndnoteTextChar"/>
    <w:uiPriority w:val="99"/>
    <w:semiHidden/>
    <w:unhideWhenUsed/>
    <w:rsid w:val="00B472F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472F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472F8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FE091B"/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91B"/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91B"/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91B"/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91B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91B"/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91B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91B"/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91B"/>
    <w:rPr>
      <w:rFonts w:asciiTheme="majorHAnsi" w:eastAsiaTheme="majorEastAsia" w:hAnsiTheme="majorHAnsi" w:cstheme="majorBidi"/>
      <w:color w:val="984806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091B"/>
    <w:pPr>
      <w:spacing w:line="240" w:lineRule="auto"/>
    </w:pPr>
    <w:rPr>
      <w:b/>
      <w:bCs/>
      <w:smallCaps/>
      <w:color w:val="4F81BD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FE091B"/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FE091B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FE091B"/>
    <w:rPr>
      <w:b/>
      <w:bCs/>
    </w:rPr>
  </w:style>
  <w:style w:type="character" w:styleId="Emphasis">
    <w:name w:val="Emphasis"/>
    <w:basedOn w:val="DefaultParagraphFont"/>
    <w:uiPriority w:val="20"/>
    <w:qFormat/>
    <w:rsid w:val="00FE091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E091B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E091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91B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91B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E0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E091B"/>
    <w:rPr>
      <w:b w:val="0"/>
      <w:bCs w:val="0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E0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E091B"/>
    <w:rPr>
      <w:b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E0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091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9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61277-1BF6-4BE6-9485-60AB30F6B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 Agrahari</dc:creator>
  <cp:lastModifiedBy>Dams</cp:lastModifiedBy>
  <cp:revision>2</cp:revision>
  <dcterms:created xsi:type="dcterms:W3CDTF">2024-06-21T04:21:00Z</dcterms:created>
  <dcterms:modified xsi:type="dcterms:W3CDTF">2024-06-21T04:21:00Z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2024-06-18T15:07:19Z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6fd1a29c-7272-4af1-b35c-58f7f2a6a8d7</vt:lpwstr>
  </property>
  <property fmtid="{D5CDD505-2E9C-101B-9397-08002B2CF9AE}" pid="7" name="MSIP_Label_defa4170-0d19-0005-0004-bc88714345d2_ActionId">
    <vt:lpwstr>6bdf1cad-1f8b-443a-990d-4ff1f11bc116</vt:lpwstr>
  </property>
  <property fmtid="{D5CDD505-2E9C-101B-9397-08002B2CF9AE}" pid="8" name="MSIP_Label_defa4170-0d19-0005-0004-bc88714345d2_ContentBits">
    <vt:lpwstr>0</vt:lpwstr>
  </property>
</Properties>
</file>